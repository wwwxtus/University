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Министерство науки и высшего образования Российской Федерации</w:t>
      </w: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Федеральное государственное бюджетное образовательное учреждение</w:t>
      </w: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высшего образования</w:t>
      </w: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"Белгородский государственный технологический университет им. В. Г. Шухова"</w:t>
      </w: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(БГТУ им. В.Г. Шухова)</w:t>
      </w:r>
    </w:p>
    <w:p w:rsidR="00EB44C7" w:rsidRPr="00496690" w:rsidRDefault="00EB44C7" w:rsidP="00EB44C7">
      <w:pPr>
        <w:spacing w:after="240" w:line="240" w:lineRule="auto"/>
        <w:rPr>
          <w:rFonts w:ascii="Times New Roman" w:eastAsia="Times New Roman" w:hAnsi="Times New Roman" w:cs="Times New Roman"/>
          <w:sz w:val="28"/>
          <w:szCs w:val="28"/>
          <w:lang w:eastAsia="ru-RU"/>
        </w:rPr>
      </w:pP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Институт энергетики, информационных технологий и управляющих систем</w:t>
      </w:r>
    </w:p>
    <w:p w:rsidR="00EB44C7" w:rsidRPr="00496690" w:rsidRDefault="00EB44C7" w:rsidP="00EB44C7">
      <w:pPr>
        <w:spacing w:after="0" w:line="240" w:lineRule="auto"/>
        <w:rPr>
          <w:rFonts w:ascii="Times New Roman" w:eastAsia="Times New Roman" w:hAnsi="Times New Roman" w:cs="Times New Roman"/>
          <w:sz w:val="28"/>
          <w:szCs w:val="28"/>
          <w:lang w:eastAsia="ru-RU"/>
        </w:rPr>
      </w:pP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Кафедра программного обеспечения вычислительной техники </w:t>
      </w:r>
    </w:p>
    <w:p w:rsidR="00EB44C7" w:rsidRPr="00496690" w:rsidRDefault="00EB44C7" w:rsidP="00EB44C7">
      <w:pPr>
        <w:spacing w:after="0" w:line="240" w:lineRule="auto"/>
        <w:jc w:val="center"/>
        <w:rPr>
          <w:rFonts w:ascii="Times New Roman" w:eastAsia="Times New Roman" w:hAnsi="Times New Roman" w:cs="Times New Roman"/>
          <w:sz w:val="28"/>
          <w:szCs w:val="28"/>
          <w:lang w:eastAsia="ru-RU"/>
        </w:rPr>
      </w:pPr>
      <w:r w:rsidRPr="00496690">
        <w:rPr>
          <w:rFonts w:ascii="Times New Roman" w:eastAsia="Times New Roman" w:hAnsi="Times New Roman" w:cs="Times New Roman"/>
          <w:color w:val="000000"/>
          <w:sz w:val="28"/>
          <w:szCs w:val="28"/>
          <w:lang w:eastAsia="ru-RU"/>
        </w:rPr>
        <w:t>и автоматизированных систем </w:t>
      </w:r>
    </w:p>
    <w:p w:rsidR="00EB44C7" w:rsidRPr="00496690" w:rsidRDefault="00EB44C7" w:rsidP="00EB44C7">
      <w:pPr>
        <w:spacing w:after="240" w:line="240" w:lineRule="auto"/>
        <w:rPr>
          <w:rFonts w:ascii="Times New Roman" w:eastAsia="Times New Roman" w:hAnsi="Times New Roman" w:cs="Times New Roman"/>
          <w:color w:val="000000" w:themeColor="text1"/>
          <w:sz w:val="24"/>
          <w:szCs w:val="24"/>
          <w:lang w:eastAsia="ru-RU"/>
        </w:rPr>
      </w:pP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r w:rsidRPr="00496690">
        <w:rPr>
          <w:rFonts w:ascii="Times New Roman" w:eastAsia="Times New Roman" w:hAnsi="Times New Roman" w:cs="Times New Roman"/>
          <w:sz w:val="24"/>
          <w:szCs w:val="24"/>
          <w:lang w:eastAsia="ru-RU"/>
        </w:rPr>
        <w:br/>
      </w:r>
    </w:p>
    <w:p w:rsidR="00EB44C7" w:rsidRPr="00496690" w:rsidRDefault="00EB44C7" w:rsidP="00EB44C7">
      <w:pPr>
        <w:spacing w:after="0" w:line="240" w:lineRule="auto"/>
        <w:jc w:val="center"/>
        <w:rPr>
          <w:rFonts w:ascii="Times New Roman" w:eastAsia="Times New Roman" w:hAnsi="Times New Roman" w:cs="Times New Roman"/>
          <w:color w:val="000000" w:themeColor="text1"/>
          <w:sz w:val="24"/>
          <w:szCs w:val="24"/>
          <w:lang w:eastAsia="ru-RU"/>
        </w:rPr>
      </w:pPr>
      <w:r>
        <w:rPr>
          <w:rFonts w:ascii="Times New Roman" w:eastAsia="Times New Roman" w:hAnsi="Times New Roman" w:cs="Times New Roman"/>
          <w:b/>
          <w:bCs/>
          <w:color w:val="000000" w:themeColor="text1"/>
          <w:sz w:val="32"/>
          <w:szCs w:val="32"/>
          <w:lang w:eastAsia="ru-RU"/>
        </w:rPr>
        <w:t>Лабораторная работа № 3</w:t>
      </w:r>
    </w:p>
    <w:p w:rsidR="00EB44C7" w:rsidRPr="00496690" w:rsidRDefault="00EB44C7" w:rsidP="00EB44C7">
      <w:pPr>
        <w:spacing w:after="0" w:line="240" w:lineRule="auto"/>
        <w:jc w:val="center"/>
        <w:rPr>
          <w:rFonts w:ascii="Times New Roman" w:eastAsia="Times New Roman" w:hAnsi="Times New Roman" w:cs="Times New Roman"/>
          <w:b/>
          <w:bCs/>
          <w:color w:val="000000" w:themeColor="text1"/>
          <w:sz w:val="32"/>
          <w:szCs w:val="32"/>
          <w:lang w:eastAsia="ru-RU"/>
        </w:rPr>
      </w:pPr>
      <w:r w:rsidRPr="00496690">
        <w:rPr>
          <w:rFonts w:ascii="Times New Roman" w:eastAsia="Times New Roman" w:hAnsi="Times New Roman" w:cs="Times New Roman"/>
          <w:b/>
          <w:bCs/>
          <w:color w:val="000000" w:themeColor="text1"/>
          <w:sz w:val="32"/>
          <w:szCs w:val="32"/>
          <w:lang w:eastAsia="ru-RU"/>
        </w:rPr>
        <w:t>по дисциплине: Алгоритмы и структуры данных</w:t>
      </w:r>
    </w:p>
    <w:p w:rsidR="00EB44C7" w:rsidRDefault="00EB44C7" w:rsidP="00EB44C7">
      <w:pPr>
        <w:spacing w:line="360" w:lineRule="auto"/>
        <w:jc w:val="center"/>
        <w:rPr>
          <w:b/>
          <w:i/>
          <w:sz w:val="20"/>
        </w:rPr>
      </w:pPr>
      <w:r w:rsidRPr="00496690">
        <w:rPr>
          <w:rFonts w:ascii="Times New Roman" w:hAnsi="Times New Roman"/>
          <w:bCs/>
          <w:color w:val="000000" w:themeColor="text1"/>
          <w:sz w:val="32"/>
          <w:szCs w:val="32"/>
        </w:rPr>
        <w:t xml:space="preserve">по теме: </w:t>
      </w:r>
      <w:r w:rsidRPr="00EB44C7">
        <w:rPr>
          <w:rFonts w:ascii="Times New Roman" w:hAnsi="Times New Roman" w:cs="Times New Roman"/>
          <w:b/>
          <w:sz w:val="28"/>
        </w:rPr>
        <w:t>Сравнительный анализ методов сортировки (</w:t>
      </w:r>
      <w:r w:rsidRPr="00EB44C7">
        <w:rPr>
          <w:rFonts w:ascii="Times New Roman" w:hAnsi="Times New Roman" w:cs="Times New Roman"/>
          <w:b/>
          <w:sz w:val="28"/>
          <w:lang w:val="en-US"/>
        </w:rPr>
        <w:t>Pascal</w:t>
      </w:r>
      <w:r w:rsidRPr="00EB44C7">
        <w:rPr>
          <w:rFonts w:ascii="Times New Roman" w:hAnsi="Times New Roman" w:cs="Times New Roman"/>
          <w:b/>
          <w:sz w:val="28"/>
        </w:rPr>
        <w:t>/</w:t>
      </w:r>
      <w:r w:rsidRPr="00EB44C7">
        <w:rPr>
          <w:rFonts w:ascii="Times New Roman" w:hAnsi="Times New Roman" w:cs="Times New Roman"/>
          <w:b/>
          <w:sz w:val="28"/>
          <w:lang w:val="en-US"/>
        </w:rPr>
        <w:t>C</w:t>
      </w:r>
      <w:r w:rsidRPr="00EB44C7">
        <w:rPr>
          <w:rFonts w:ascii="Times New Roman" w:hAnsi="Times New Roman" w:cs="Times New Roman"/>
          <w:b/>
          <w:sz w:val="28"/>
        </w:rPr>
        <w:t>)</w:t>
      </w:r>
    </w:p>
    <w:p w:rsidR="00EB44C7" w:rsidRPr="00496690" w:rsidRDefault="00EB44C7" w:rsidP="00EB44C7">
      <w:pPr>
        <w:pStyle w:val="a3"/>
        <w:ind w:firstLine="170"/>
        <w:rPr>
          <w:b w:val="0"/>
          <w:i/>
          <w:szCs w:val="24"/>
        </w:rPr>
      </w:pPr>
      <w:r w:rsidRPr="00496690">
        <w:rPr>
          <w:rFonts w:ascii="Times New Roman" w:hAnsi="Times New Roman"/>
          <w:color w:val="000000" w:themeColor="text1"/>
          <w:szCs w:val="24"/>
        </w:rPr>
        <w:br/>
      </w:r>
      <w:r w:rsidRPr="00496690">
        <w:rPr>
          <w:rFonts w:ascii="Times New Roman" w:hAnsi="Times New Roman"/>
          <w:color w:val="000000" w:themeColor="text1"/>
          <w:szCs w:val="24"/>
        </w:rPr>
        <w:br/>
      </w:r>
      <w:r w:rsidRPr="00496690">
        <w:rPr>
          <w:rFonts w:ascii="Times New Roman" w:hAnsi="Times New Roman"/>
          <w:color w:val="000000" w:themeColor="text1"/>
          <w:szCs w:val="24"/>
        </w:rPr>
        <w:br/>
      </w:r>
    </w:p>
    <w:p w:rsidR="00EB44C7" w:rsidRPr="00496690" w:rsidRDefault="00EB44C7" w:rsidP="00EB44C7">
      <w:pPr>
        <w:spacing w:after="0" w:line="240" w:lineRule="auto"/>
        <w:ind w:left="3402"/>
        <w:jc w:val="right"/>
        <w:rPr>
          <w:rFonts w:ascii="Times New Roman" w:eastAsia="Times New Roman" w:hAnsi="Times New Roman" w:cs="Times New Roman"/>
          <w:color w:val="000000" w:themeColor="text1"/>
          <w:sz w:val="24"/>
          <w:szCs w:val="24"/>
          <w:lang w:eastAsia="ru-RU"/>
        </w:rPr>
      </w:pPr>
      <w:r w:rsidRPr="00496690">
        <w:rPr>
          <w:rFonts w:ascii="Times New Roman" w:eastAsia="Times New Roman" w:hAnsi="Times New Roman" w:cs="Times New Roman"/>
          <w:bCs/>
          <w:color w:val="000000" w:themeColor="text1"/>
          <w:sz w:val="28"/>
          <w:szCs w:val="28"/>
          <w:lang w:eastAsia="ru-RU"/>
        </w:rPr>
        <w:t xml:space="preserve">     Выполнил: студент группы ПВ-221</w:t>
      </w:r>
    </w:p>
    <w:p w:rsidR="00EB44C7" w:rsidRPr="00496690" w:rsidRDefault="00EB44C7" w:rsidP="00EB44C7">
      <w:pPr>
        <w:spacing w:after="0" w:line="240" w:lineRule="auto"/>
        <w:ind w:left="3402"/>
        <w:jc w:val="right"/>
        <w:rPr>
          <w:rFonts w:ascii="Times New Roman" w:eastAsia="Times New Roman" w:hAnsi="Times New Roman" w:cs="Times New Roman"/>
          <w:color w:val="000000" w:themeColor="text1"/>
          <w:sz w:val="24"/>
          <w:szCs w:val="24"/>
          <w:lang w:eastAsia="ru-RU"/>
        </w:rPr>
      </w:pPr>
      <w:r w:rsidRPr="00496690">
        <w:rPr>
          <w:rFonts w:ascii="Times New Roman" w:eastAsia="Times New Roman" w:hAnsi="Times New Roman" w:cs="Times New Roman"/>
          <w:bCs/>
          <w:color w:val="000000" w:themeColor="text1"/>
          <w:sz w:val="28"/>
          <w:szCs w:val="28"/>
          <w:lang w:eastAsia="ru-RU"/>
        </w:rPr>
        <w:t>Дорошенко Владимир Юрьевич</w:t>
      </w:r>
    </w:p>
    <w:p w:rsidR="00EB44C7" w:rsidRPr="00496690" w:rsidRDefault="00EB44C7" w:rsidP="00EB44C7">
      <w:pPr>
        <w:spacing w:after="0" w:line="240" w:lineRule="auto"/>
        <w:ind w:left="3402"/>
        <w:jc w:val="right"/>
        <w:rPr>
          <w:rFonts w:ascii="Times New Roman" w:eastAsia="Times New Roman" w:hAnsi="Times New Roman" w:cs="Times New Roman"/>
          <w:bCs/>
          <w:color w:val="000000" w:themeColor="text1"/>
          <w:sz w:val="28"/>
          <w:szCs w:val="28"/>
          <w:lang w:eastAsia="ru-RU"/>
        </w:rPr>
      </w:pPr>
      <w:r w:rsidRPr="00496690">
        <w:rPr>
          <w:rFonts w:ascii="Times New Roman" w:eastAsia="Times New Roman" w:hAnsi="Times New Roman" w:cs="Times New Roman"/>
          <w:bCs/>
          <w:color w:val="000000" w:themeColor="text1"/>
          <w:sz w:val="28"/>
          <w:szCs w:val="28"/>
          <w:lang w:eastAsia="ru-RU"/>
        </w:rPr>
        <w:t xml:space="preserve">         Проверил: </w:t>
      </w:r>
    </w:p>
    <w:p w:rsidR="00EB44C7" w:rsidRPr="00496690" w:rsidRDefault="00EB44C7" w:rsidP="00EB44C7">
      <w:pPr>
        <w:spacing w:after="0" w:line="240" w:lineRule="auto"/>
        <w:ind w:left="3402"/>
        <w:jc w:val="right"/>
        <w:rPr>
          <w:rFonts w:ascii="Times New Roman" w:eastAsia="Times New Roman" w:hAnsi="Times New Roman" w:cs="Times New Roman"/>
          <w:color w:val="000000" w:themeColor="text1"/>
          <w:sz w:val="24"/>
          <w:szCs w:val="24"/>
          <w:lang w:eastAsia="ru-RU"/>
        </w:rPr>
      </w:pPr>
    </w:p>
    <w:p w:rsidR="00EB44C7" w:rsidRPr="00496690" w:rsidRDefault="00EB44C7" w:rsidP="00EB44C7">
      <w:pPr>
        <w:rPr>
          <w:b/>
          <w:sz w:val="24"/>
        </w:rPr>
      </w:pPr>
    </w:p>
    <w:p w:rsidR="00EB44C7" w:rsidRPr="00496690" w:rsidRDefault="00EB44C7" w:rsidP="00EB44C7">
      <w:pPr>
        <w:rPr>
          <w:b/>
          <w:sz w:val="28"/>
        </w:rPr>
      </w:pPr>
    </w:p>
    <w:p w:rsidR="00EB44C7" w:rsidRPr="00496690" w:rsidRDefault="00EB44C7" w:rsidP="00EB44C7">
      <w:pPr>
        <w:rPr>
          <w:b/>
          <w:sz w:val="28"/>
        </w:rPr>
      </w:pPr>
    </w:p>
    <w:p w:rsidR="00EB44C7" w:rsidRPr="00496690" w:rsidRDefault="00EB44C7" w:rsidP="00EB44C7">
      <w:pPr>
        <w:rPr>
          <w:b/>
          <w:sz w:val="28"/>
        </w:rPr>
      </w:pPr>
    </w:p>
    <w:p w:rsidR="00EB44C7" w:rsidRPr="00496690" w:rsidRDefault="00EB44C7" w:rsidP="00EB44C7">
      <w:pPr>
        <w:rPr>
          <w:b/>
          <w:sz w:val="28"/>
        </w:rPr>
      </w:pPr>
    </w:p>
    <w:p w:rsidR="00EB44C7" w:rsidRPr="00496690" w:rsidRDefault="00EB44C7" w:rsidP="00EB44C7">
      <w:pPr>
        <w:rPr>
          <w:b/>
          <w:sz w:val="28"/>
        </w:rPr>
      </w:pPr>
    </w:p>
    <w:p w:rsidR="00EB44C7" w:rsidRPr="00496690" w:rsidRDefault="00EB44C7" w:rsidP="00EB44C7">
      <w:pPr>
        <w:rPr>
          <w:b/>
          <w:sz w:val="24"/>
        </w:rPr>
      </w:pPr>
    </w:p>
    <w:p w:rsidR="00EB44C7" w:rsidRPr="00496690" w:rsidRDefault="00EB44C7" w:rsidP="00EB44C7">
      <w:pPr>
        <w:jc w:val="center"/>
        <w:rPr>
          <w:b/>
          <w:sz w:val="24"/>
        </w:rPr>
      </w:pPr>
      <w:r w:rsidRPr="00496690">
        <w:rPr>
          <w:b/>
          <w:sz w:val="24"/>
        </w:rPr>
        <w:t>Белгород 2023</w:t>
      </w:r>
    </w:p>
    <w:p w:rsidR="00EB44C7" w:rsidRPr="00EB44C7" w:rsidRDefault="00EB44C7" w:rsidP="00EB44C7">
      <w:pPr>
        <w:jc w:val="both"/>
      </w:pPr>
      <w:r w:rsidRPr="00EB44C7">
        <w:rPr>
          <w:b/>
        </w:rPr>
        <w:lastRenderedPageBreak/>
        <w:t xml:space="preserve">  </w:t>
      </w:r>
      <w:r w:rsidRPr="00EB44C7">
        <w:rPr>
          <w:b/>
          <w:sz w:val="24"/>
        </w:rPr>
        <w:t xml:space="preserve">Цель работы: </w:t>
      </w:r>
      <w:r w:rsidRPr="00EB44C7">
        <w:t>изучение методов сортировки массивов и</w:t>
      </w:r>
      <w:r w:rsidRPr="00EB44C7">
        <w:rPr>
          <w:b/>
        </w:rPr>
        <w:t xml:space="preserve"> </w:t>
      </w:r>
      <w:r w:rsidRPr="00EB44C7">
        <w:t>приобретение навыков в проведении сравнительного анализа различных методов сортировки.</w:t>
      </w:r>
    </w:p>
    <w:p w:rsidR="00EB44C7" w:rsidRPr="00EB44C7" w:rsidRDefault="00EB44C7" w:rsidP="00EB44C7">
      <w:pPr>
        <w:pStyle w:val="1"/>
        <w:numPr>
          <w:ilvl w:val="0"/>
          <w:numId w:val="1"/>
        </w:numPr>
        <w:suppressAutoHyphens/>
        <w:rPr>
          <w:rFonts w:ascii="Times New Roman" w:hAnsi="Times New Roman"/>
          <w:sz w:val="24"/>
        </w:rPr>
      </w:pPr>
      <w:r w:rsidRPr="00EB44C7">
        <w:rPr>
          <w:rFonts w:ascii="Times New Roman" w:hAnsi="Times New Roman"/>
          <w:sz w:val="24"/>
        </w:rPr>
        <w:t>З</w:t>
      </w:r>
      <w:r w:rsidRPr="00EB44C7">
        <w:rPr>
          <w:rFonts w:ascii="Times New Roman" w:hAnsi="Times New Roman"/>
          <w:sz w:val="24"/>
          <w:lang w:val="en-US"/>
        </w:rPr>
        <w:t xml:space="preserve"> </w:t>
      </w:r>
      <w:r w:rsidRPr="00EB44C7">
        <w:rPr>
          <w:rFonts w:ascii="Times New Roman" w:hAnsi="Times New Roman"/>
          <w:sz w:val="24"/>
        </w:rPr>
        <w:t>а</w:t>
      </w:r>
      <w:r w:rsidRPr="00EB44C7">
        <w:rPr>
          <w:rFonts w:ascii="Times New Roman" w:hAnsi="Times New Roman"/>
          <w:sz w:val="24"/>
          <w:lang w:val="en-US"/>
        </w:rPr>
        <w:t xml:space="preserve"> </w:t>
      </w:r>
      <w:r w:rsidRPr="00EB44C7">
        <w:rPr>
          <w:rFonts w:ascii="Times New Roman" w:hAnsi="Times New Roman"/>
          <w:sz w:val="24"/>
        </w:rPr>
        <w:t>д</w:t>
      </w:r>
      <w:r w:rsidRPr="00EB44C7">
        <w:rPr>
          <w:rFonts w:ascii="Times New Roman" w:hAnsi="Times New Roman"/>
          <w:sz w:val="24"/>
          <w:lang w:val="en-US"/>
        </w:rPr>
        <w:t xml:space="preserve"> </w:t>
      </w:r>
      <w:r w:rsidRPr="00EB44C7">
        <w:rPr>
          <w:rFonts w:ascii="Times New Roman" w:hAnsi="Times New Roman"/>
          <w:sz w:val="24"/>
        </w:rPr>
        <w:t>а</w:t>
      </w:r>
      <w:r w:rsidRPr="00EB44C7">
        <w:rPr>
          <w:rFonts w:ascii="Times New Roman" w:hAnsi="Times New Roman"/>
          <w:sz w:val="24"/>
          <w:lang w:val="en-US"/>
        </w:rPr>
        <w:t xml:space="preserve"> </w:t>
      </w:r>
      <w:r w:rsidRPr="00EB44C7">
        <w:rPr>
          <w:rFonts w:ascii="Times New Roman" w:hAnsi="Times New Roman"/>
          <w:sz w:val="24"/>
        </w:rPr>
        <w:t>н</w:t>
      </w:r>
      <w:r w:rsidRPr="00EB44C7">
        <w:rPr>
          <w:rFonts w:ascii="Times New Roman" w:hAnsi="Times New Roman"/>
          <w:sz w:val="24"/>
          <w:lang w:val="en-US"/>
        </w:rPr>
        <w:t xml:space="preserve"> </w:t>
      </w:r>
      <w:r w:rsidRPr="00EB44C7">
        <w:rPr>
          <w:rFonts w:ascii="Times New Roman" w:hAnsi="Times New Roman"/>
          <w:sz w:val="24"/>
        </w:rPr>
        <w:t>и</w:t>
      </w:r>
      <w:r w:rsidRPr="00EB44C7">
        <w:rPr>
          <w:rFonts w:ascii="Times New Roman" w:hAnsi="Times New Roman"/>
          <w:sz w:val="24"/>
          <w:lang w:val="en-US"/>
        </w:rPr>
        <w:t xml:space="preserve"> </w:t>
      </w:r>
      <w:r w:rsidRPr="00EB44C7">
        <w:rPr>
          <w:rFonts w:ascii="Times New Roman" w:hAnsi="Times New Roman"/>
          <w:sz w:val="24"/>
        </w:rPr>
        <w:t>я</w:t>
      </w:r>
    </w:p>
    <w:p w:rsidR="00EB44C7" w:rsidRDefault="00EB44C7" w:rsidP="00EB44C7">
      <w:pPr>
        <w:pStyle w:val="1"/>
        <w:numPr>
          <w:ilvl w:val="0"/>
          <w:numId w:val="1"/>
        </w:numPr>
        <w:suppressAutoHyphens/>
        <w:jc w:val="both"/>
        <w:rPr>
          <w:rFonts w:ascii="Times New Roman" w:hAnsi="Times New Roman"/>
          <w:sz w:val="20"/>
        </w:rPr>
      </w:pPr>
    </w:p>
    <w:p w:rsidR="00EB44C7" w:rsidRPr="00931EBC" w:rsidRDefault="00EB44C7" w:rsidP="00EB44C7">
      <w:pPr>
        <w:pStyle w:val="1"/>
        <w:numPr>
          <w:ilvl w:val="0"/>
          <w:numId w:val="1"/>
        </w:numPr>
        <w:suppressAutoHyphens/>
        <w:spacing w:after="120"/>
        <w:ind w:left="431" w:hanging="431"/>
        <w:jc w:val="both"/>
        <w:rPr>
          <w:rFonts w:ascii="Times New Roman" w:hAnsi="Times New Roman"/>
          <w:b w:val="0"/>
          <w:sz w:val="22"/>
        </w:rPr>
      </w:pPr>
      <w:r w:rsidRPr="00931EBC">
        <w:rPr>
          <w:rFonts w:ascii="Times New Roman" w:hAnsi="Times New Roman"/>
          <w:b w:val="0"/>
          <w:sz w:val="22"/>
        </w:rPr>
        <w:t xml:space="preserve">     1. Изучить временные характеристики алгоритмов.</w:t>
      </w:r>
    </w:p>
    <w:p w:rsidR="00EB44C7" w:rsidRPr="00931EBC" w:rsidRDefault="00EB44C7" w:rsidP="00EB44C7">
      <w:pPr>
        <w:pStyle w:val="21"/>
        <w:spacing w:after="0" w:line="240" w:lineRule="auto"/>
        <w:ind w:left="0"/>
        <w:jc w:val="both"/>
        <w:rPr>
          <w:i w:val="0"/>
          <w:sz w:val="22"/>
        </w:rPr>
      </w:pPr>
      <w:r w:rsidRPr="00931EBC">
        <w:rPr>
          <w:i w:val="0"/>
          <w:sz w:val="22"/>
        </w:rPr>
        <w:t xml:space="preserve">     2. Изучить методы сортировки:</w:t>
      </w:r>
    </w:p>
    <w:p w:rsidR="00EB44C7" w:rsidRPr="00931EBC" w:rsidRDefault="00EB44C7" w:rsidP="00EB44C7">
      <w:pPr>
        <w:pStyle w:val="21"/>
        <w:spacing w:after="0" w:line="240" w:lineRule="auto"/>
        <w:ind w:left="0"/>
        <w:jc w:val="both"/>
        <w:rPr>
          <w:i w:val="0"/>
          <w:sz w:val="22"/>
        </w:rPr>
      </w:pPr>
      <w:r w:rsidRPr="00931EBC">
        <w:rPr>
          <w:i w:val="0"/>
          <w:sz w:val="22"/>
        </w:rPr>
        <w:t xml:space="preserve">        1) включением;</w:t>
      </w:r>
    </w:p>
    <w:p w:rsidR="00EB44C7" w:rsidRPr="00931EBC" w:rsidRDefault="00EB44C7" w:rsidP="00EB44C7">
      <w:pPr>
        <w:pStyle w:val="21"/>
        <w:spacing w:after="0" w:line="240" w:lineRule="auto"/>
        <w:ind w:left="0"/>
        <w:jc w:val="both"/>
        <w:rPr>
          <w:i w:val="0"/>
          <w:sz w:val="22"/>
        </w:rPr>
      </w:pPr>
      <w:r w:rsidRPr="00931EBC">
        <w:rPr>
          <w:i w:val="0"/>
          <w:sz w:val="22"/>
        </w:rPr>
        <w:t xml:space="preserve">        2) выбором;</w:t>
      </w:r>
    </w:p>
    <w:p w:rsidR="00EB44C7" w:rsidRPr="00931EBC" w:rsidRDefault="00EB44C7" w:rsidP="00EB44C7">
      <w:pPr>
        <w:pStyle w:val="21"/>
        <w:spacing w:after="0" w:line="240" w:lineRule="auto"/>
        <w:ind w:left="0"/>
        <w:jc w:val="both"/>
        <w:rPr>
          <w:i w:val="0"/>
          <w:sz w:val="22"/>
        </w:rPr>
      </w:pPr>
      <w:r w:rsidRPr="00931EBC">
        <w:rPr>
          <w:i w:val="0"/>
          <w:sz w:val="22"/>
        </w:rPr>
        <w:t xml:space="preserve">        3) обменом:</w:t>
      </w:r>
    </w:p>
    <w:p w:rsidR="00EB44C7" w:rsidRPr="00931EBC" w:rsidRDefault="00EB44C7" w:rsidP="00EB44C7">
      <w:pPr>
        <w:pStyle w:val="21"/>
        <w:spacing w:after="0" w:line="240" w:lineRule="auto"/>
        <w:ind w:left="0"/>
        <w:jc w:val="both"/>
        <w:rPr>
          <w:i w:val="0"/>
          <w:sz w:val="22"/>
        </w:rPr>
      </w:pPr>
      <w:r w:rsidRPr="00931EBC">
        <w:rPr>
          <w:i w:val="0"/>
          <w:sz w:val="22"/>
        </w:rPr>
        <w:t xml:space="preserve">           3.1) улучшенная обменом 1;</w:t>
      </w:r>
    </w:p>
    <w:p w:rsidR="00EB44C7" w:rsidRPr="00931EBC" w:rsidRDefault="00EB44C7" w:rsidP="00EB44C7">
      <w:pPr>
        <w:pStyle w:val="21"/>
        <w:spacing w:after="0" w:line="240" w:lineRule="auto"/>
        <w:ind w:left="0"/>
        <w:jc w:val="both"/>
        <w:rPr>
          <w:i w:val="0"/>
          <w:sz w:val="22"/>
        </w:rPr>
      </w:pPr>
      <w:r w:rsidRPr="00931EBC">
        <w:rPr>
          <w:i w:val="0"/>
          <w:sz w:val="22"/>
        </w:rPr>
        <w:t xml:space="preserve">           3.2) улучшенная обменом 2;</w:t>
      </w:r>
    </w:p>
    <w:p w:rsidR="00EB44C7" w:rsidRPr="00931EBC" w:rsidRDefault="00EB44C7" w:rsidP="00EB44C7">
      <w:pPr>
        <w:pStyle w:val="21"/>
        <w:spacing w:after="0" w:line="240" w:lineRule="auto"/>
        <w:ind w:left="0"/>
        <w:jc w:val="both"/>
        <w:rPr>
          <w:i w:val="0"/>
          <w:sz w:val="22"/>
        </w:rPr>
      </w:pPr>
      <w:r w:rsidRPr="00931EBC">
        <w:rPr>
          <w:i w:val="0"/>
          <w:sz w:val="22"/>
        </w:rPr>
        <w:t xml:space="preserve">        4) Шелла;</w:t>
      </w:r>
    </w:p>
    <w:p w:rsidR="00EB44C7" w:rsidRPr="00931EBC" w:rsidRDefault="00EB44C7" w:rsidP="00EB44C7">
      <w:pPr>
        <w:pStyle w:val="21"/>
        <w:spacing w:after="0" w:line="240" w:lineRule="auto"/>
        <w:ind w:left="0"/>
        <w:jc w:val="both"/>
        <w:rPr>
          <w:i w:val="0"/>
          <w:sz w:val="22"/>
        </w:rPr>
      </w:pPr>
      <w:r w:rsidRPr="00931EBC">
        <w:rPr>
          <w:i w:val="0"/>
          <w:sz w:val="22"/>
        </w:rPr>
        <w:t xml:space="preserve">        5) Хоара;</w:t>
      </w:r>
    </w:p>
    <w:p w:rsidR="00EB44C7" w:rsidRPr="00931EBC" w:rsidRDefault="00EB44C7" w:rsidP="00EB44C7">
      <w:pPr>
        <w:pStyle w:val="21"/>
        <w:spacing w:line="240" w:lineRule="auto"/>
        <w:ind w:left="0"/>
        <w:jc w:val="both"/>
        <w:rPr>
          <w:i w:val="0"/>
          <w:sz w:val="22"/>
        </w:rPr>
      </w:pPr>
      <w:r w:rsidRPr="00931EBC">
        <w:rPr>
          <w:i w:val="0"/>
          <w:sz w:val="22"/>
        </w:rPr>
        <w:t xml:space="preserve">        6) пирамидальная.</w:t>
      </w:r>
    </w:p>
    <w:p w:rsidR="00EB44C7" w:rsidRPr="00931EBC" w:rsidRDefault="00EB44C7" w:rsidP="00EB44C7">
      <w:pPr>
        <w:pStyle w:val="21"/>
        <w:spacing w:after="0" w:line="240" w:lineRule="auto"/>
        <w:ind w:left="0"/>
        <w:jc w:val="both"/>
        <w:rPr>
          <w:i w:val="0"/>
          <w:sz w:val="22"/>
        </w:rPr>
      </w:pPr>
      <w:r w:rsidRPr="00931EBC">
        <w:rPr>
          <w:i w:val="0"/>
          <w:sz w:val="22"/>
        </w:rPr>
        <w:t xml:space="preserve">     3. Программно реализовать методы сортировки массивов.</w:t>
      </w:r>
    </w:p>
    <w:p w:rsidR="00EB44C7" w:rsidRPr="00931EBC" w:rsidRDefault="00EB44C7" w:rsidP="00EB44C7">
      <w:pPr>
        <w:pStyle w:val="21"/>
        <w:spacing w:after="0" w:line="240" w:lineRule="auto"/>
        <w:ind w:left="0"/>
        <w:jc w:val="both"/>
        <w:rPr>
          <w:i w:val="0"/>
          <w:sz w:val="22"/>
        </w:rPr>
      </w:pPr>
      <w:r w:rsidRPr="00931EBC">
        <w:rPr>
          <w:i w:val="0"/>
          <w:sz w:val="22"/>
        </w:rPr>
        <w:t xml:space="preserve">     4. Разработать и программно реализовать средство для проведения экспериментов по определению  временных характеристик алгоритмов сортировки.</w:t>
      </w:r>
    </w:p>
    <w:p w:rsidR="00EB44C7" w:rsidRPr="00931EBC" w:rsidRDefault="00EB44C7" w:rsidP="00EB44C7">
      <w:pPr>
        <w:pStyle w:val="21"/>
        <w:spacing w:line="240" w:lineRule="auto"/>
        <w:ind w:left="0"/>
        <w:jc w:val="both"/>
        <w:rPr>
          <w:i w:val="0"/>
          <w:sz w:val="22"/>
        </w:rPr>
      </w:pPr>
      <w:r w:rsidRPr="00931EBC">
        <w:rPr>
          <w:i w:val="0"/>
          <w:sz w:val="22"/>
        </w:rPr>
        <w:t xml:space="preserve">     5. Провести эксперименты по определению  временных характеристик алгоритмов сортировки. Результаты экспериментов представить в виде таблицы 9, клетки которой содержат количество операций сравнения при выполнении алгоритма сортировки массива с заданным количеством элементов. Провести эксперимент для упорядоченных, неупорядоченных и упорядоченных в обратном порядке массивов (для каждого типа массива заполнить отдельную таблицу).</w:t>
      </w:r>
    </w:p>
    <w:p w:rsidR="00EB44C7" w:rsidRPr="00931EBC" w:rsidRDefault="00EB44C7" w:rsidP="00EB44C7">
      <w:pPr>
        <w:pStyle w:val="21"/>
        <w:spacing w:line="240" w:lineRule="auto"/>
        <w:ind w:left="0"/>
        <w:jc w:val="both"/>
        <w:rPr>
          <w:i w:val="0"/>
          <w:sz w:val="22"/>
        </w:rPr>
      </w:pPr>
      <w:r w:rsidRPr="00931EBC">
        <w:rPr>
          <w:i w:val="0"/>
          <w:sz w:val="22"/>
        </w:rPr>
        <w:t xml:space="preserve">     6. Построить график зависимости количества операций сравнения от количества элементов в сортируемом массиве.</w:t>
      </w:r>
    </w:p>
    <w:p w:rsidR="00EB44C7" w:rsidRPr="00931EBC" w:rsidRDefault="00EB44C7" w:rsidP="00EB44C7">
      <w:pPr>
        <w:pStyle w:val="21"/>
        <w:spacing w:line="240" w:lineRule="auto"/>
        <w:ind w:left="0"/>
        <w:jc w:val="both"/>
        <w:rPr>
          <w:i w:val="0"/>
          <w:sz w:val="22"/>
        </w:rPr>
      </w:pPr>
      <w:r w:rsidRPr="00931EBC">
        <w:rPr>
          <w:i w:val="0"/>
          <w:sz w:val="22"/>
        </w:rPr>
        <w:t xml:space="preserve">     7. Определить аналитическое выражение функции зависимости количества операций сравнения от количества элементов в массиве.</w:t>
      </w:r>
    </w:p>
    <w:p w:rsidR="00EB44C7" w:rsidRPr="00931EBC" w:rsidRDefault="00EB44C7" w:rsidP="00EB44C7">
      <w:pPr>
        <w:pStyle w:val="21"/>
        <w:spacing w:after="0" w:line="240" w:lineRule="auto"/>
        <w:ind w:left="0"/>
        <w:jc w:val="both"/>
        <w:rPr>
          <w:sz w:val="22"/>
        </w:rPr>
      </w:pPr>
      <w:r w:rsidRPr="00931EBC">
        <w:rPr>
          <w:i w:val="0"/>
          <w:sz w:val="22"/>
        </w:rPr>
        <w:t xml:space="preserve">     8. Определить порядок функций временной сложности алгоритмов сортировки при сортировке упорядоченных, неупорядоченных и упорядоченных в обратном порядке массивов.</w:t>
      </w:r>
      <w:r w:rsidRPr="00931EBC">
        <w:rPr>
          <w:sz w:val="22"/>
        </w:rPr>
        <w:t xml:space="preserve"> </w:t>
      </w:r>
    </w:p>
    <w:p w:rsidR="00A81242" w:rsidRPr="00931EBC" w:rsidRDefault="00A81242" w:rsidP="00EB44C7">
      <w:pPr>
        <w:rPr>
          <w:sz w:val="24"/>
        </w:rPr>
      </w:pPr>
    </w:p>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Default="00EB44C7" w:rsidP="00EB44C7"/>
    <w:p w:rsidR="00EB44C7" w:rsidRPr="00D53CC4" w:rsidRDefault="00EB44C7" w:rsidP="00EB44C7">
      <w:pPr>
        <w:rPr>
          <w:rFonts w:ascii="Times New Roman" w:hAnsi="Times New Roman" w:cs="Times New Roman"/>
          <w:b/>
          <w:sz w:val="28"/>
        </w:rPr>
      </w:pPr>
      <w:r w:rsidRPr="00D53CC4">
        <w:rPr>
          <w:rFonts w:ascii="Times New Roman" w:hAnsi="Times New Roman" w:cs="Times New Roman"/>
          <w:b/>
          <w:sz w:val="28"/>
        </w:rPr>
        <w:t>Задание №1 Изучить временные характеристики алгоритмов.</w:t>
      </w:r>
    </w:p>
    <w:p w:rsidR="004F5A0F" w:rsidRPr="00AF64E8" w:rsidRDefault="004F5A0F" w:rsidP="004F5A0F">
      <w:pPr>
        <w:pStyle w:val="a7"/>
        <w:numPr>
          <w:ilvl w:val="0"/>
          <w:numId w:val="3"/>
        </w:numPr>
        <w:rPr>
          <w:rFonts w:ascii="Times New Roman" w:hAnsi="Times New Roman" w:cs="Times New Roman"/>
          <w:sz w:val="20"/>
        </w:rPr>
      </w:pPr>
      <w:r w:rsidRPr="00AF64E8">
        <w:rPr>
          <w:rFonts w:ascii="Times New Roman" w:hAnsi="Times New Roman" w:cs="Times New Roman"/>
          <w:sz w:val="20"/>
        </w:rPr>
        <w:t>Сортировка вставками (Insertion Sort):</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в худшем и среднем случаях: O(n^2).</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Лучший случай: O(n) (если массив уже отсортирован).</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Наихудший случай: O(n^2) (если массив отсортирован в обратном порядке).</w:t>
      </w:r>
    </w:p>
    <w:p w:rsidR="004F5A0F" w:rsidRPr="00AF64E8" w:rsidRDefault="004F5A0F" w:rsidP="004F5A0F">
      <w:pPr>
        <w:pStyle w:val="a7"/>
        <w:numPr>
          <w:ilvl w:val="0"/>
          <w:numId w:val="3"/>
        </w:numPr>
        <w:rPr>
          <w:rFonts w:ascii="Times New Roman" w:hAnsi="Times New Roman" w:cs="Times New Roman"/>
          <w:sz w:val="20"/>
        </w:rPr>
      </w:pPr>
      <w:r w:rsidRPr="00AF64E8">
        <w:rPr>
          <w:rFonts w:ascii="Times New Roman" w:hAnsi="Times New Roman" w:cs="Times New Roman"/>
          <w:sz w:val="20"/>
        </w:rPr>
        <w:t>Сортировка выбором (Selection Sort):</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в худшем, среднем и лучшем случаях: O(n^2).</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Всегда выполняет одинаковое количество операций независимо от расположения элементов в массиве.</w:t>
      </w:r>
    </w:p>
    <w:p w:rsidR="004F5A0F" w:rsidRPr="00AF64E8" w:rsidRDefault="004F5A0F" w:rsidP="004F5A0F">
      <w:pPr>
        <w:pStyle w:val="a7"/>
        <w:numPr>
          <w:ilvl w:val="0"/>
          <w:numId w:val="3"/>
        </w:numPr>
        <w:rPr>
          <w:rFonts w:ascii="Times New Roman" w:hAnsi="Times New Roman" w:cs="Times New Roman"/>
          <w:sz w:val="20"/>
        </w:rPr>
      </w:pPr>
      <w:r w:rsidRPr="00AF64E8">
        <w:rPr>
          <w:rFonts w:ascii="Times New Roman" w:hAnsi="Times New Roman" w:cs="Times New Roman"/>
          <w:sz w:val="20"/>
        </w:rPr>
        <w:t>Сортировка слиянием (Merge Sort):</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в худшем, среднем и лучшем случаях: O(n*log(n)).</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Массив разделяется на подмассивы, затем сливается в отсортированный массив.</w:t>
      </w:r>
    </w:p>
    <w:p w:rsidR="004F5A0F" w:rsidRPr="00AF64E8" w:rsidRDefault="004F5A0F" w:rsidP="004F5A0F">
      <w:pPr>
        <w:pStyle w:val="a7"/>
        <w:numPr>
          <w:ilvl w:val="0"/>
          <w:numId w:val="3"/>
        </w:numPr>
        <w:rPr>
          <w:rFonts w:ascii="Times New Roman" w:hAnsi="Times New Roman" w:cs="Times New Roman"/>
          <w:sz w:val="20"/>
        </w:rPr>
      </w:pPr>
      <w:r w:rsidRPr="00AF64E8">
        <w:rPr>
          <w:rFonts w:ascii="Times New Roman" w:hAnsi="Times New Roman" w:cs="Times New Roman"/>
          <w:sz w:val="20"/>
        </w:rPr>
        <w:t>Быстрая сортировка (Quick Sort):</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в среднем случае: O(n*log(n)).</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в худшем случае: O(n^2), но это маловероятно при правильном выборе опорного элемента.</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Один из самых быстрых алгоритмов в среднем случае.</w:t>
      </w:r>
    </w:p>
    <w:p w:rsidR="004F5A0F" w:rsidRPr="00AF64E8" w:rsidRDefault="004F5A0F" w:rsidP="004F5A0F">
      <w:pPr>
        <w:pStyle w:val="a7"/>
        <w:numPr>
          <w:ilvl w:val="0"/>
          <w:numId w:val="3"/>
        </w:numPr>
        <w:rPr>
          <w:rFonts w:ascii="Times New Roman" w:hAnsi="Times New Roman" w:cs="Times New Roman"/>
          <w:sz w:val="20"/>
        </w:rPr>
      </w:pPr>
      <w:r w:rsidRPr="00AF64E8">
        <w:rPr>
          <w:rFonts w:ascii="Times New Roman" w:hAnsi="Times New Roman" w:cs="Times New Roman"/>
          <w:sz w:val="20"/>
        </w:rPr>
        <w:t>Сортировка подсчетом (Counting Sort):</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Временная сложность: O(n + k), где k - диапазон значений в массиве.</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Работает очень быстро, но ограничен диапазоном значений.</w:t>
      </w:r>
    </w:p>
    <w:p w:rsidR="004F5A0F" w:rsidRPr="00D53CC4" w:rsidRDefault="004F5A0F" w:rsidP="004F5A0F">
      <w:pPr>
        <w:rPr>
          <w:rFonts w:ascii="Times New Roman" w:hAnsi="Times New Roman" w:cs="Times New Roman"/>
          <w:b/>
          <w:sz w:val="24"/>
        </w:rPr>
      </w:pPr>
      <w:r w:rsidRPr="00D53CC4">
        <w:rPr>
          <w:rFonts w:ascii="Times New Roman" w:hAnsi="Times New Roman" w:cs="Times New Roman"/>
          <w:b/>
          <w:sz w:val="28"/>
        </w:rPr>
        <w:t>Задание №2 Изучить методы сортировки</w:t>
      </w:r>
    </w:p>
    <w:p w:rsidR="004F5A0F" w:rsidRPr="00AF64E8" w:rsidRDefault="004F5A0F" w:rsidP="00AF64E8">
      <w:pPr>
        <w:pStyle w:val="a7"/>
        <w:numPr>
          <w:ilvl w:val="0"/>
          <w:numId w:val="43"/>
        </w:numPr>
        <w:rPr>
          <w:rFonts w:ascii="Times New Roman" w:hAnsi="Times New Roman" w:cs="Times New Roman"/>
          <w:b/>
        </w:rPr>
      </w:pPr>
      <w:r w:rsidRPr="00AF64E8">
        <w:rPr>
          <w:rFonts w:ascii="Times New Roman" w:hAnsi="Times New Roman" w:cs="Times New Roman"/>
          <w:b/>
        </w:rPr>
        <w:t>Сортировка включением</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Этот метод обычно используют игроки в карты. Элементы (карты) условно разделяются на готовую последовательность а1,…, аi-1 и входную последовательность аi,…, аn. На каждом шаге, начиная с i=2 и увеличивая i на единицу, берут 1-й элемент входной последовательности и передают его в готовую последовательность, вставляя на подходящее место.</w:t>
      </w:r>
    </w:p>
    <w:p w:rsidR="004F5A0F" w:rsidRPr="00AF64E8" w:rsidRDefault="004F5A0F" w:rsidP="00AF64E8">
      <w:pPr>
        <w:ind w:firstLine="708"/>
        <w:rPr>
          <w:rFonts w:ascii="Times New Roman" w:hAnsi="Times New Roman" w:cs="Times New Roman"/>
          <w:sz w:val="20"/>
        </w:rPr>
      </w:pPr>
      <w:r w:rsidRPr="00AF64E8">
        <w:rPr>
          <w:rFonts w:ascii="Times New Roman" w:hAnsi="Times New Roman" w:cs="Times New Roman"/>
          <w:sz w:val="20"/>
        </w:rPr>
        <w:t>Алгоритм сортировки включением</w:t>
      </w:r>
    </w:p>
    <w:p w:rsidR="004F5A0F" w:rsidRPr="00AF64E8" w:rsidRDefault="00AF64E8" w:rsidP="00AF64E8">
      <w:pPr>
        <w:ind w:left="708" w:firstLine="708"/>
        <w:rPr>
          <w:rFonts w:ascii="Times New Roman" w:hAnsi="Times New Roman" w:cs="Times New Roman"/>
          <w:sz w:val="20"/>
        </w:rPr>
      </w:pPr>
      <w:r w:rsidRPr="00AF64E8">
        <w:rPr>
          <w:rFonts w:ascii="Times New Roman" w:hAnsi="Times New Roman" w:cs="Times New Roman"/>
          <w:sz w:val="20"/>
        </w:rPr>
        <w:t xml:space="preserve">а) </w:t>
      </w:r>
      <w:r w:rsidR="004F5A0F" w:rsidRPr="00AF64E8">
        <w:rPr>
          <w:rFonts w:ascii="Times New Roman" w:hAnsi="Times New Roman" w:cs="Times New Roman"/>
          <w:sz w:val="20"/>
        </w:rPr>
        <w:t>Запоминаем элемент, подлежащий вставке.</w:t>
      </w:r>
    </w:p>
    <w:p w:rsidR="004F5A0F" w:rsidRPr="00AF64E8" w:rsidRDefault="00AF64E8" w:rsidP="00AF64E8">
      <w:pPr>
        <w:ind w:left="708" w:firstLine="708"/>
        <w:rPr>
          <w:rFonts w:ascii="Times New Roman" w:hAnsi="Times New Roman" w:cs="Times New Roman"/>
          <w:sz w:val="20"/>
        </w:rPr>
      </w:pPr>
      <w:r w:rsidRPr="00AF64E8">
        <w:rPr>
          <w:rFonts w:ascii="Times New Roman" w:hAnsi="Times New Roman" w:cs="Times New Roman"/>
          <w:sz w:val="20"/>
        </w:rPr>
        <w:t xml:space="preserve">б) </w:t>
      </w:r>
      <w:r w:rsidR="004F5A0F" w:rsidRPr="00AF64E8">
        <w:rPr>
          <w:rFonts w:ascii="Times New Roman" w:hAnsi="Times New Roman" w:cs="Times New Roman"/>
          <w:sz w:val="20"/>
        </w:rPr>
        <w:t>Перебираем справа налево отсортированные элементы и сдвигаем каждый элемент вправо на одну позицию, пока не освободится место для вставляемого элемента.</w:t>
      </w:r>
    </w:p>
    <w:p w:rsidR="004F5A0F" w:rsidRPr="00AF64E8" w:rsidRDefault="00AF64E8" w:rsidP="00AF64E8">
      <w:pPr>
        <w:ind w:left="708" w:firstLine="708"/>
        <w:rPr>
          <w:rFonts w:ascii="Times New Roman" w:hAnsi="Times New Roman" w:cs="Times New Roman"/>
          <w:sz w:val="20"/>
        </w:rPr>
      </w:pPr>
      <w:r w:rsidRPr="00AF64E8">
        <w:rPr>
          <w:rFonts w:ascii="Times New Roman" w:hAnsi="Times New Roman" w:cs="Times New Roman"/>
          <w:sz w:val="20"/>
        </w:rPr>
        <w:t xml:space="preserve">в) </w:t>
      </w:r>
      <w:r w:rsidR="004F5A0F" w:rsidRPr="00AF64E8">
        <w:rPr>
          <w:rFonts w:ascii="Times New Roman" w:hAnsi="Times New Roman" w:cs="Times New Roman"/>
          <w:sz w:val="20"/>
        </w:rPr>
        <w:t>Вставляем элемент на освободившееся место. Пункты 1-3 выполняем для всех элементов массива, кроме первого.</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w:t>
      </w:r>
      <w:r w:rsidR="00AF64E8" w:rsidRPr="00AF64E8">
        <w:rPr>
          <w:rFonts w:ascii="Times New Roman" w:hAnsi="Times New Roman" w:cs="Times New Roman"/>
          <w:sz w:val="20"/>
        </w:rPr>
        <w:tab/>
      </w:r>
      <w:r w:rsidR="00AF64E8" w:rsidRPr="00AF64E8">
        <w:rPr>
          <w:rFonts w:ascii="Times New Roman" w:hAnsi="Times New Roman" w:cs="Times New Roman"/>
          <w:sz w:val="20"/>
        </w:rPr>
        <w:tab/>
        <w:t xml:space="preserve">г) </w:t>
      </w:r>
      <w:r w:rsidRPr="00AF64E8">
        <w:rPr>
          <w:rFonts w:ascii="Times New Roman" w:hAnsi="Times New Roman" w:cs="Times New Roman"/>
          <w:sz w:val="20"/>
        </w:rPr>
        <w:t>При поиске подходящего места для элемента x удобно чередовать сравнения и пересылки, т. е. как бы «просеивать» x, сравнивая его с очередным элементом a[j] и либо вставляя x, либо пересылая a[j] вправо. Просеивание может быть закончено при двух различных условиях:</w:t>
      </w:r>
    </w:p>
    <w:p w:rsidR="004F5A0F" w:rsidRPr="00AF64E8" w:rsidRDefault="00AF64E8" w:rsidP="00AF64E8">
      <w:pPr>
        <w:ind w:left="1416" w:firstLine="708"/>
        <w:rPr>
          <w:rFonts w:ascii="Times New Roman" w:hAnsi="Times New Roman" w:cs="Times New Roman"/>
          <w:sz w:val="20"/>
        </w:rPr>
      </w:pPr>
      <w:r w:rsidRPr="00AF64E8">
        <w:rPr>
          <w:rFonts w:ascii="Times New Roman" w:hAnsi="Times New Roman" w:cs="Times New Roman"/>
          <w:sz w:val="20"/>
        </w:rPr>
        <w:t xml:space="preserve">1) </w:t>
      </w:r>
      <w:r w:rsidR="004F5A0F" w:rsidRPr="00AF64E8">
        <w:rPr>
          <w:rFonts w:ascii="Times New Roman" w:hAnsi="Times New Roman" w:cs="Times New Roman"/>
          <w:sz w:val="20"/>
        </w:rPr>
        <w:t>найден элемент аi с ключом меньшим, чем ключ x;</w:t>
      </w:r>
    </w:p>
    <w:p w:rsidR="004F5A0F" w:rsidRPr="00AF64E8" w:rsidRDefault="00AF64E8" w:rsidP="00AF64E8">
      <w:pPr>
        <w:ind w:left="1416" w:firstLine="708"/>
        <w:rPr>
          <w:rFonts w:ascii="Times New Roman" w:hAnsi="Times New Roman" w:cs="Times New Roman"/>
          <w:sz w:val="20"/>
        </w:rPr>
      </w:pPr>
      <w:r w:rsidRPr="00AF64E8">
        <w:rPr>
          <w:rFonts w:ascii="Times New Roman" w:hAnsi="Times New Roman" w:cs="Times New Roman"/>
          <w:sz w:val="20"/>
        </w:rPr>
        <w:t xml:space="preserve">2) </w:t>
      </w:r>
      <w:r w:rsidR="004F5A0F" w:rsidRPr="00AF64E8">
        <w:rPr>
          <w:rFonts w:ascii="Times New Roman" w:hAnsi="Times New Roman" w:cs="Times New Roman"/>
          <w:sz w:val="20"/>
        </w:rPr>
        <w:t>достигнут левый конец готовой последовательности.</w:t>
      </w:r>
    </w:p>
    <w:p w:rsidR="004F5A0F" w:rsidRPr="00AF64E8" w:rsidRDefault="004F5A0F" w:rsidP="004F5A0F">
      <w:pPr>
        <w:rPr>
          <w:rFonts w:ascii="Times New Roman" w:hAnsi="Times New Roman" w:cs="Times New Roman"/>
          <w:b/>
          <w:sz w:val="20"/>
        </w:rPr>
      </w:pPr>
      <w:r w:rsidRPr="00AF64E8">
        <w:rPr>
          <w:rFonts w:ascii="Times New Roman" w:hAnsi="Times New Roman" w:cs="Times New Roman"/>
          <w:sz w:val="20"/>
        </w:rPr>
        <w:br w:type="page"/>
      </w:r>
    </w:p>
    <w:p w:rsidR="004F5A0F" w:rsidRPr="00AF64E8" w:rsidRDefault="004F5A0F" w:rsidP="00AF64E8">
      <w:pPr>
        <w:pStyle w:val="a7"/>
        <w:numPr>
          <w:ilvl w:val="0"/>
          <w:numId w:val="43"/>
        </w:numPr>
        <w:rPr>
          <w:rFonts w:ascii="Times New Roman" w:hAnsi="Times New Roman" w:cs="Times New Roman"/>
          <w:b/>
        </w:rPr>
      </w:pPr>
      <w:r w:rsidRPr="00AF64E8">
        <w:rPr>
          <w:rFonts w:ascii="Times New Roman" w:hAnsi="Times New Roman" w:cs="Times New Roman"/>
          <w:b/>
        </w:rPr>
        <w:lastRenderedPageBreak/>
        <w:t>Сортировка выбором</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При сортировке выбором массив разбивается на две части: отсортированная и неотсортированная (вначале отсортированная часть пустая). На каждом шаге из неотсортированной части выбирают наименьший элемент и присоединяют его к отсортированной части.Алгоритм сортировки выбором</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1. Находим наименьший элемент в неупорядоченной части массива.</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2. Меняем местами найденный элемент с тем, который соседствует с упорядоченной частью.</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3. Пункты 1 и 2 выполняем, пока в неупорядоченной части имеется более одного элемента.</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Алгоритм сортировки выбором в некотором смысле противоположен алгоритму сортировки вставками. При сортировке вставками на каждом шаге рассматривается только один очередной элемент входной последовательности и все элементы готового массива для нахождения места вставки. При сортировке простым выбором рассматриваются все элементы входного массива, и наименьший из них отправляется в готовую последовательность.</w:t>
      </w:r>
    </w:p>
    <w:p w:rsidR="004F5A0F" w:rsidRPr="00AF64E8" w:rsidRDefault="00AF64E8" w:rsidP="00AF64E8">
      <w:pPr>
        <w:pStyle w:val="a7"/>
        <w:numPr>
          <w:ilvl w:val="0"/>
          <w:numId w:val="43"/>
        </w:numPr>
        <w:rPr>
          <w:rFonts w:ascii="Times New Roman" w:hAnsi="Times New Roman" w:cs="Times New Roman"/>
          <w:b/>
        </w:rPr>
      </w:pPr>
      <w:r w:rsidRPr="00AF64E8">
        <w:rPr>
          <w:rFonts w:ascii="Times New Roman" w:hAnsi="Times New Roman" w:cs="Times New Roman"/>
          <w:b/>
        </w:rPr>
        <w:t>Сортировка обменом</w:t>
      </w:r>
    </w:p>
    <w:p w:rsidR="004F5A0F" w:rsidRPr="00AF64E8" w:rsidRDefault="004F5A0F" w:rsidP="00AF64E8">
      <w:pPr>
        <w:ind w:left="360"/>
        <w:rPr>
          <w:rFonts w:ascii="Times New Roman" w:hAnsi="Times New Roman" w:cs="Times New Roman"/>
          <w:sz w:val="20"/>
        </w:rPr>
      </w:pPr>
      <w:r w:rsidRPr="00AF64E8">
        <w:rPr>
          <w:rFonts w:ascii="Times New Roman" w:hAnsi="Times New Roman" w:cs="Times New Roman"/>
          <w:sz w:val="20"/>
        </w:rPr>
        <w:t xml:space="preserve">       Идея обменной сортировки заключается в том, что два элемента, нарушающие требуемый порядок, меняются местами.</w:t>
      </w:r>
    </w:p>
    <w:p w:rsidR="004F5A0F" w:rsidRPr="00AF64E8" w:rsidRDefault="004F5A0F" w:rsidP="00AF64E8">
      <w:pPr>
        <w:ind w:left="360"/>
        <w:rPr>
          <w:rFonts w:ascii="Times New Roman" w:hAnsi="Times New Roman" w:cs="Times New Roman"/>
          <w:sz w:val="20"/>
        </w:rPr>
      </w:pPr>
      <w:r w:rsidRPr="00AF64E8">
        <w:rPr>
          <w:rFonts w:ascii="Times New Roman" w:hAnsi="Times New Roman" w:cs="Times New Roman"/>
          <w:sz w:val="20"/>
        </w:rPr>
        <w:t>Алгоритм сортировки обменом:</w:t>
      </w:r>
    </w:p>
    <w:p w:rsidR="004F5A0F" w:rsidRPr="00AF64E8" w:rsidRDefault="004F5A0F" w:rsidP="00AF64E8">
      <w:pPr>
        <w:ind w:left="360"/>
        <w:rPr>
          <w:rFonts w:ascii="Times New Roman" w:hAnsi="Times New Roman" w:cs="Times New Roman"/>
          <w:sz w:val="20"/>
        </w:rPr>
      </w:pPr>
      <w:r w:rsidRPr="00AF64E8">
        <w:rPr>
          <w:rFonts w:ascii="Times New Roman" w:hAnsi="Times New Roman" w:cs="Times New Roman"/>
          <w:sz w:val="20"/>
        </w:rPr>
        <w:t xml:space="preserve">      1. Перебираем поочередно все пары соседних элементов, начиная с последнего, и меняем местами элементы в парах, нарушающих порядок. </w:t>
      </w:r>
    </w:p>
    <w:p w:rsidR="004F5A0F" w:rsidRPr="00AF64E8" w:rsidRDefault="004F5A0F" w:rsidP="00AF64E8">
      <w:pPr>
        <w:ind w:left="360"/>
        <w:rPr>
          <w:rFonts w:ascii="Times New Roman" w:hAnsi="Times New Roman" w:cs="Times New Roman"/>
          <w:sz w:val="20"/>
        </w:rPr>
      </w:pPr>
      <w:r w:rsidRPr="00AF64E8">
        <w:rPr>
          <w:rFonts w:ascii="Times New Roman" w:hAnsi="Times New Roman" w:cs="Times New Roman"/>
          <w:sz w:val="20"/>
        </w:rPr>
        <w:t xml:space="preserve">      2. Пункт 1 повторяем n – 1 раз.</w:t>
      </w:r>
    </w:p>
    <w:p w:rsidR="004F5A0F" w:rsidRPr="00AF64E8" w:rsidRDefault="004F5A0F" w:rsidP="00AF64E8">
      <w:pPr>
        <w:ind w:left="360"/>
        <w:rPr>
          <w:rFonts w:ascii="Times New Roman" w:hAnsi="Times New Roman" w:cs="Times New Roman"/>
          <w:sz w:val="20"/>
        </w:rPr>
      </w:pPr>
      <w:r w:rsidRPr="00AF64E8">
        <w:rPr>
          <w:rFonts w:ascii="Times New Roman" w:hAnsi="Times New Roman" w:cs="Times New Roman"/>
          <w:sz w:val="20"/>
        </w:rPr>
        <w:t xml:space="preserve">      После первого прохода минимальный элемент массива занимает первую позицию и в дальнейшем в сортировке не участвует. После второго прохода образуется упорядоченная последовательность из первых двух элементов массива и т.д., пока все элементы массива не будут отсортированы.</w:t>
      </w:r>
    </w:p>
    <w:p w:rsidR="004F5A0F" w:rsidRPr="00AF64E8" w:rsidRDefault="004F5A0F" w:rsidP="00AF64E8">
      <w:pPr>
        <w:pStyle w:val="a7"/>
        <w:numPr>
          <w:ilvl w:val="0"/>
          <w:numId w:val="43"/>
        </w:numPr>
        <w:rPr>
          <w:rFonts w:ascii="Times New Roman" w:hAnsi="Times New Roman" w:cs="Times New Roman"/>
          <w:b/>
        </w:rPr>
      </w:pPr>
      <w:r w:rsidRPr="00AF64E8">
        <w:rPr>
          <w:rFonts w:ascii="Times New Roman" w:hAnsi="Times New Roman" w:cs="Times New Roman"/>
          <w:b/>
        </w:rPr>
        <w:t>Улучшенная сортировка обменом 1</w:t>
      </w:r>
    </w:p>
    <w:p w:rsidR="004F5A0F" w:rsidRPr="00D96DA5" w:rsidRDefault="004F5A0F" w:rsidP="004F5A0F">
      <w:pPr>
        <w:rPr>
          <w:rFonts w:ascii="Times New Roman" w:hAnsi="Times New Roman" w:cs="Times New Roman"/>
          <w:sz w:val="20"/>
        </w:rPr>
      </w:pPr>
      <w:r w:rsidRPr="00D96DA5">
        <w:rPr>
          <w:rFonts w:ascii="Times New Roman" w:hAnsi="Times New Roman" w:cs="Times New Roman"/>
          <w:sz w:val="20"/>
        </w:rPr>
        <w:t xml:space="preserve">      После каждого прохода в сортировке обменом может быть сделана проверка, были ли совершены перестановки в течение данного прохода. Если перестановок не было, то это означает, что массив упорядочен и дальнейших проходов не требуется.</w:t>
      </w:r>
    </w:p>
    <w:p w:rsidR="00D96DA5" w:rsidRPr="00D96DA5" w:rsidRDefault="00D96DA5" w:rsidP="00D96DA5">
      <w:pPr>
        <w:pStyle w:val="a7"/>
        <w:numPr>
          <w:ilvl w:val="0"/>
          <w:numId w:val="43"/>
        </w:numPr>
        <w:rPr>
          <w:rFonts w:ascii="Times New Roman" w:hAnsi="Times New Roman" w:cs="Times New Roman"/>
          <w:b/>
        </w:rPr>
      </w:pPr>
      <w:r w:rsidRPr="00D96DA5">
        <w:rPr>
          <w:rFonts w:ascii="Times New Roman" w:hAnsi="Times New Roman" w:cs="Times New Roman"/>
          <w:b/>
        </w:rPr>
        <w:t>Улучшенная сортировка обменом 2</w:t>
      </w:r>
    </w:p>
    <w:p w:rsidR="00D96DA5" w:rsidRPr="00D96DA5" w:rsidRDefault="00D96DA5" w:rsidP="00D96DA5">
      <w:pPr>
        <w:rPr>
          <w:rFonts w:ascii="Times New Roman" w:hAnsi="Times New Roman" w:cs="Times New Roman"/>
          <w:sz w:val="20"/>
        </w:rPr>
      </w:pPr>
      <w:r w:rsidRPr="00D96DA5">
        <w:rPr>
          <w:rFonts w:ascii="Times New Roman" w:hAnsi="Times New Roman" w:cs="Times New Roman"/>
          <w:sz w:val="20"/>
        </w:rPr>
        <w:t xml:space="preserve">      В отличие от улучшенной сортировки обменом 1 здесь в течение прохода фиксируется последний элемент, участвующий в обмене. В очередном проходе этот элемент и все предшествующие в сравнении не участвуют, т.к. все элементы до этой позиции уже отсортированы. </w:t>
      </w:r>
    </w:p>
    <w:p w:rsidR="00D96DA5" w:rsidRPr="00AF64E8" w:rsidRDefault="00D96DA5" w:rsidP="004F5A0F">
      <w:pPr>
        <w:rPr>
          <w:rFonts w:ascii="Times New Roman" w:hAnsi="Times New Roman" w:cs="Times New Roman"/>
          <w:sz w:val="20"/>
        </w:rPr>
      </w:pPr>
    </w:p>
    <w:p w:rsidR="004F5A0F" w:rsidRPr="00AF64E8" w:rsidRDefault="004F5A0F" w:rsidP="00AF64E8">
      <w:pPr>
        <w:pStyle w:val="a7"/>
        <w:numPr>
          <w:ilvl w:val="0"/>
          <w:numId w:val="43"/>
        </w:numPr>
        <w:rPr>
          <w:rFonts w:ascii="Times New Roman" w:hAnsi="Times New Roman" w:cs="Times New Roman"/>
          <w:b/>
        </w:rPr>
      </w:pPr>
      <w:r w:rsidRPr="00AF64E8">
        <w:rPr>
          <w:rFonts w:ascii="Times New Roman" w:hAnsi="Times New Roman" w:cs="Times New Roman"/>
          <w:b/>
        </w:rPr>
        <w:t>Сортировка Шелла</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Сортировка Шелла — это улучшенный метод сортировки вставками. Был предложен Д.Л. Шеллом в </w:t>
      </w:r>
      <w:smartTag w:uri="urn:schemas-microsoft-com:office:smarttags" w:element="metricconverter">
        <w:smartTagPr>
          <w:attr w:name="ProductID" w:val="1959 г"/>
        </w:smartTagPr>
        <w:r w:rsidRPr="00AF64E8">
          <w:rPr>
            <w:rFonts w:ascii="Times New Roman" w:hAnsi="Times New Roman" w:cs="Times New Roman"/>
            <w:sz w:val="20"/>
          </w:rPr>
          <w:t>1959 г</w:t>
        </w:r>
      </w:smartTag>
      <w:r w:rsidRPr="00AF64E8">
        <w:rPr>
          <w:rFonts w:ascii="Times New Roman" w:hAnsi="Times New Roman" w:cs="Times New Roman"/>
          <w:sz w:val="20"/>
        </w:rPr>
        <w:t>. Рассмотрим этот метод на примере (см. ниже). При первом проходе группируются и сортируются элементы, отстоящие друг от друга на 5 позиций: (Х1,Х6), (Х2,Х7), (Х3), (Х4), (Х5), т.е. выполняется сортировка массива с шагом 5; при втором проходе — элементы, отстоящие друг от друга на три позиции: (Х1,Х4,Х7), (Х2,Х5), (Х3,Х6); при третьем — на 1 позицию.</w:t>
      </w:r>
    </w:p>
    <w:p w:rsidR="004F5A0F" w:rsidRPr="00AF64E8" w:rsidRDefault="004F5A0F" w:rsidP="004F5A0F">
      <w:pPr>
        <w:rPr>
          <w:rFonts w:ascii="Times New Roman" w:hAnsi="Times New Roman" w:cs="Times New Roman"/>
          <w:sz w:val="20"/>
        </w:rPr>
      </w:pPr>
      <w:r w:rsidRPr="00AF64E8">
        <w:rPr>
          <w:rFonts w:ascii="Times New Roman" w:hAnsi="Times New Roman" w:cs="Times New Roman"/>
          <w:sz w:val="20"/>
        </w:rPr>
        <w:t xml:space="preserve">      Если некоторый массив частично отсортирован с использованием шага h, а затем сортируется с использованием меньшего шага, то массив остается частично отсортированным по шагу h, т.е. последующие частичные сортировки не нарушают результата предыдущих сортировок. Следующий шаг сортировки меньше предыдущего, а последний — равен 1.</w:t>
      </w:r>
    </w:p>
    <w:p w:rsidR="00D96DA5" w:rsidRDefault="00D96DA5" w:rsidP="004F5A0F">
      <w:pPr>
        <w:rPr>
          <w:rFonts w:ascii="Times New Roman" w:hAnsi="Times New Roman" w:cs="Times New Roman"/>
          <w:b/>
          <w:sz w:val="20"/>
        </w:rPr>
      </w:pPr>
    </w:p>
    <w:p w:rsidR="00D96DA5" w:rsidRDefault="00D96DA5" w:rsidP="004F5A0F">
      <w:pPr>
        <w:rPr>
          <w:rFonts w:ascii="Times New Roman" w:hAnsi="Times New Roman" w:cs="Times New Roman"/>
          <w:b/>
          <w:sz w:val="20"/>
        </w:rPr>
      </w:pPr>
    </w:p>
    <w:p w:rsidR="00D96DA5" w:rsidRDefault="00D96DA5" w:rsidP="004F5A0F">
      <w:pPr>
        <w:rPr>
          <w:rFonts w:ascii="Times New Roman" w:hAnsi="Times New Roman" w:cs="Times New Roman"/>
          <w:b/>
          <w:sz w:val="20"/>
        </w:rPr>
      </w:pPr>
    </w:p>
    <w:p w:rsidR="004F5A0F" w:rsidRPr="00022706" w:rsidRDefault="004F5A0F" w:rsidP="004F5A0F">
      <w:pPr>
        <w:rPr>
          <w:rFonts w:ascii="Times New Roman" w:hAnsi="Times New Roman" w:cs="Times New Roman"/>
          <w:b/>
          <w:sz w:val="20"/>
        </w:rPr>
      </w:pPr>
      <w:r w:rsidRPr="00022706">
        <w:rPr>
          <w:rFonts w:ascii="Times New Roman" w:hAnsi="Times New Roman" w:cs="Times New Roman"/>
          <w:b/>
          <w:sz w:val="20"/>
        </w:rPr>
        <w:lastRenderedPageBreak/>
        <w:t>Алгоритм сортировки Шелла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Определить количество проходов t и шаг сортировки на каждом проходе. Результат сохранить в массиве h.</w:t>
      </w:r>
    </w:p>
    <w:p w:rsidR="00AF64E8" w:rsidRPr="00022706" w:rsidRDefault="004F5A0F" w:rsidP="004F5A0F">
      <w:pPr>
        <w:rPr>
          <w:rFonts w:ascii="Times New Roman" w:hAnsi="Times New Roman" w:cs="Times New Roman"/>
          <w:sz w:val="20"/>
        </w:rPr>
      </w:pPr>
      <w:r w:rsidRPr="00022706">
        <w:rPr>
          <w:rFonts w:ascii="Times New Roman" w:hAnsi="Times New Roman" w:cs="Times New Roman"/>
          <w:sz w:val="20"/>
        </w:rPr>
        <w:t>На i-ом проходе (i=1,…,t) выполнить сортировку включением с шагом h(i).</w:t>
      </w:r>
    </w:p>
    <w:p w:rsidR="004F5A0F" w:rsidRPr="00022706" w:rsidRDefault="004F5A0F" w:rsidP="00AF64E8">
      <w:pPr>
        <w:pStyle w:val="a7"/>
        <w:numPr>
          <w:ilvl w:val="0"/>
          <w:numId w:val="43"/>
        </w:numPr>
        <w:rPr>
          <w:rFonts w:ascii="Times New Roman" w:hAnsi="Times New Roman" w:cs="Times New Roman"/>
          <w:b/>
        </w:rPr>
      </w:pPr>
      <w:r w:rsidRPr="00022706">
        <w:rPr>
          <w:rFonts w:ascii="Times New Roman" w:hAnsi="Times New Roman" w:cs="Times New Roman"/>
          <w:b/>
        </w:rPr>
        <w:t>Сортировка Хоара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Сортировка Хоара — лучший из известных до сего времени метод сортировки массивов. Он обладает столь блестящими характеристиками, что его автор Ч. Хоар назвал эту сортировку быстрой. Быстрая сортировка основана на том факте, что для достижения наибольшей эффективности желательно разбить массив на подмассивы и сортировать подмассивы меньшего размера.</w:t>
      </w:r>
    </w:p>
    <w:p w:rsidR="004F5A0F" w:rsidRPr="00022706" w:rsidRDefault="004F5A0F" w:rsidP="00022706">
      <w:pPr>
        <w:tabs>
          <w:tab w:val="left" w:pos="7472"/>
        </w:tabs>
        <w:rPr>
          <w:rFonts w:ascii="Times New Roman" w:hAnsi="Times New Roman" w:cs="Times New Roman"/>
          <w:b/>
          <w:sz w:val="20"/>
        </w:rPr>
      </w:pPr>
      <w:r w:rsidRPr="00022706">
        <w:rPr>
          <w:rFonts w:ascii="Times New Roman" w:hAnsi="Times New Roman" w:cs="Times New Roman"/>
          <w:b/>
          <w:sz w:val="20"/>
        </w:rPr>
        <w:t>Алгоритм быстрой обменной сортировки:</w:t>
      </w:r>
      <w:r w:rsidR="00022706" w:rsidRPr="00022706">
        <w:rPr>
          <w:rFonts w:ascii="Times New Roman" w:hAnsi="Times New Roman" w:cs="Times New Roman"/>
          <w:b/>
          <w:sz w:val="20"/>
        </w:rPr>
        <w:tab/>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1. Выбираем элемент массива в качестве разделителя (например, первый).</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2. Располагаем элементы меньшие разделителя в первой части массива, а большие — во второй. </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3. Если число элементов в первой части массива больше 1, то применяем к ней алгоритм в целом, иначе конец алгоритма. </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4. Если число элементов во второй части массива больше 1, то применяем к ней алгоритм в целом, иначе конец алгоритма.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Данный алгоритм основан на том утверждении, что ни один из элементов, расположенных в первой части массива не обменяется с каким либо элементом, расположенным во второй части.</w:t>
      </w:r>
    </w:p>
    <w:p w:rsidR="004F5A0F" w:rsidRPr="00022706" w:rsidRDefault="004F5A0F" w:rsidP="004F5A0F">
      <w:pPr>
        <w:rPr>
          <w:rFonts w:ascii="Times New Roman" w:hAnsi="Times New Roman" w:cs="Times New Roman"/>
          <w:sz w:val="20"/>
        </w:rPr>
      </w:pPr>
    </w:p>
    <w:p w:rsidR="004F5A0F" w:rsidRPr="00022706" w:rsidRDefault="004F5A0F" w:rsidP="00022706">
      <w:pPr>
        <w:pStyle w:val="a7"/>
        <w:numPr>
          <w:ilvl w:val="0"/>
          <w:numId w:val="43"/>
        </w:numPr>
        <w:rPr>
          <w:rFonts w:ascii="Times New Roman" w:hAnsi="Times New Roman" w:cs="Times New Roman"/>
          <w:b/>
        </w:rPr>
      </w:pPr>
      <w:r w:rsidRPr="00022706">
        <w:rPr>
          <w:rFonts w:ascii="Times New Roman" w:hAnsi="Times New Roman" w:cs="Times New Roman"/>
          <w:b/>
        </w:rPr>
        <w:t>Пирамидальная сортировка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Пирамидальная сортировка является улучшенной сортировкой выбором. Из массива, состоящего из N элементов, выбирается максимальный  и  меняется  местами  с  последним.  Затем рассмат-ривается массив из N = N – 1 элементов. Процесс повторяется до тех пор, пока количество рассматриваемых элементов больше одного. Пира-мидальная сортировка отличается от сортировки выбором поиском максимального элемента. Чтобы понять пирамидальную сортировку, массив нужно интерпретировать как бинарное дерево, в корне которого находится первый  элемент  массива, на  втором  уровне — второй  и  третий,  на третьем — с четвертого по седьмой и т.д. Для i-го элемента массива можно  определить  номер  P  элемента,  являющегося  родителем,  как P = i div 2; номер L элемента, являющегося левым сыном, как L = 2·i; номер R элемента, являющегося правым сыном, как R=2·i+1. Если в массиве (в дереве) N элементов, то последний элемент, имеющий хотя бы одного левого сына, имеет номер (N div 2). </w:t>
      </w:r>
    </w:p>
    <w:p w:rsidR="004F5A0F" w:rsidRPr="00022706" w:rsidRDefault="004F5A0F" w:rsidP="004F5A0F">
      <w:pPr>
        <w:rPr>
          <w:rFonts w:ascii="Times New Roman" w:hAnsi="Times New Roman" w:cs="Times New Roman"/>
          <w:b/>
          <w:sz w:val="20"/>
        </w:rPr>
      </w:pPr>
      <w:r w:rsidRPr="00022706">
        <w:rPr>
          <w:rFonts w:ascii="Times New Roman" w:hAnsi="Times New Roman" w:cs="Times New Roman"/>
          <w:b/>
          <w:sz w:val="20"/>
        </w:rPr>
        <w:t xml:space="preserve"> Алгоритм MakeHeap.</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1. Запоминаем корневой элемент.</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2. Перебираем элементы в направлении большего сына и сдвигаем каждый элемент “вверх” на одну позицию, пока не освободится место для корневого элемента.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3. Вставляем корневой э</w:t>
      </w:r>
      <w:r w:rsidR="00022706" w:rsidRPr="00022706">
        <w:rPr>
          <w:rFonts w:ascii="Times New Roman" w:hAnsi="Times New Roman" w:cs="Times New Roman"/>
          <w:sz w:val="20"/>
        </w:rPr>
        <w:t>лемент на освободившееся место.</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Для построения пирамиды из произвольного дерева (массива) необходимо построить пирамиду по алгоритму MakeHeap для каждого элемента, имеющего хотя бы одного сына, причем построение должно идти от последнего такого элемента к первому, т.е. снизу вверх.</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Теперь можем сформулировать алгоритм пирамидальной сортировки.</w:t>
      </w:r>
    </w:p>
    <w:p w:rsidR="004F5A0F" w:rsidRPr="00022706" w:rsidRDefault="004F5A0F" w:rsidP="004F5A0F">
      <w:pPr>
        <w:rPr>
          <w:rFonts w:ascii="Times New Roman" w:hAnsi="Times New Roman" w:cs="Times New Roman"/>
          <w:b/>
          <w:sz w:val="20"/>
        </w:rPr>
      </w:pPr>
      <w:r w:rsidRPr="00022706">
        <w:rPr>
          <w:rFonts w:ascii="Times New Roman" w:hAnsi="Times New Roman" w:cs="Times New Roman"/>
          <w:sz w:val="20"/>
        </w:rPr>
        <w:t xml:space="preserve">  </w:t>
      </w:r>
      <w:r w:rsidRPr="00022706">
        <w:rPr>
          <w:rFonts w:ascii="Times New Roman" w:hAnsi="Times New Roman" w:cs="Times New Roman"/>
          <w:b/>
          <w:sz w:val="20"/>
        </w:rPr>
        <w:t>Алгоритм HeapSort.</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1. Построить пирамиду для исходного массива.</w:t>
      </w:r>
    </w:p>
    <w:p w:rsidR="004F5A0F" w:rsidRPr="00022706" w:rsidRDefault="004F5A0F" w:rsidP="004F5A0F">
      <w:pPr>
        <w:rPr>
          <w:rFonts w:ascii="Times New Roman" w:hAnsi="Times New Roman" w:cs="Times New Roman"/>
          <w:sz w:val="20"/>
        </w:rPr>
      </w:pPr>
      <w:r w:rsidRPr="00022706">
        <w:rPr>
          <w:rFonts w:ascii="Times New Roman" w:hAnsi="Times New Roman" w:cs="Times New Roman"/>
          <w:sz w:val="20"/>
        </w:rPr>
        <w:t xml:space="preserve">      2. Пока в массиве более одного элемента, переставить первый и последний элемент, уменьшить размер массива на единицу и перестроить дерево в пирамиду по алгоритму MakeHeap. </w:t>
      </w:r>
    </w:p>
    <w:p w:rsidR="00D96DA5" w:rsidRDefault="00D96DA5" w:rsidP="00022706">
      <w:pPr>
        <w:rPr>
          <w:sz w:val="20"/>
        </w:rPr>
      </w:pPr>
    </w:p>
    <w:p w:rsidR="00022706" w:rsidRPr="00D53CC4" w:rsidRDefault="00022706" w:rsidP="00022706">
      <w:pPr>
        <w:rPr>
          <w:rFonts w:ascii="Times New Roman" w:hAnsi="Times New Roman" w:cs="Times New Roman"/>
          <w:b/>
          <w:sz w:val="28"/>
        </w:rPr>
      </w:pPr>
      <w:r w:rsidRPr="00D53CC4">
        <w:rPr>
          <w:rFonts w:ascii="Times New Roman" w:hAnsi="Times New Roman" w:cs="Times New Roman"/>
          <w:b/>
          <w:sz w:val="28"/>
        </w:rPr>
        <w:lastRenderedPageBreak/>
        <w:t>Задание №3. Программно реализовать методы сортировки массивов.</w:t>
      </w:r>
    </w:p>
    <w:p w:rsidR="00931EBC" w:rsidRDefault="00931EBC" w:rsidP="00931EBC">
      <w:pPr>
        <w:pStyle w:val="21"/>
        <w:numPr>
          <w:ilvl w:val="0"/>
          <w:numId w:val="44"/>
        </w:numPr>
        <w:spacing w:after="0" w:line="240" w:lineRule="auto"/>
        <w:jc w:val="both"/>
        <w:rPr>
          <w:b/>
          <w:i w:val="0"/>
          <w:sz w:val="24"/>
        </w:rPr>
      </w:pPr>
      <w:r w:rsidRPr="00931EBC">
        <w:rPr>
          <w:b/>
          <w:i w:val="0"/>
          <w:sz w:val="24"/>
        </w:rPr>
        <w:t>Сортировка включением</w:t>
      </w:r>
    </w:p>
    <w:p w:rsidR="007E509A" w:rsidRPr="00931EBC" w:rsidRDefault="007E509A" w:rsidP="007E509A">
      <w:pPr>
        <w:pStyle w:val="21"/>
        <w:spacing w:after="0" w:line="240" w:lineRule="auto"/>
        <w:jc w:val="both"/>
        <w:rPr>
          <w:b/>
          <w:i w:val="0"/>
          <w:sz w:val="24"/>
        </w:rPr>
      </w:pPr>
    </w:p>
    <w:p w:rsidR="00931EBC" w:rsidRPr="007E509A" w:rsidRDefault="007E509A" w:rsidP="007E509A">
      <w:pPr>
        <w:pStyle w:val="HTML"/>
        <w:shd w:val="clear" w:color="auto" w:fill="1D1D26"/>
        <w:rPr>
          <w:color w:val="C9C9D1"/>
          <w:lang w:val="en-US"/>
        </w:rPr>
      </w:pPr>
      <w:r w:rsidRPr="007E509A">
        <w:rPr>
          <w:color w:val="85A658"/>
          <w:lang w:val="en-US"/>
        </w:rPr>
        <w:t xml:space="preserve">#include </w:t>
      </w:r>
      <w:r w:rsidRPr="007E509A">
        <w:rPr>
          <w:color w:val="62A362"/>
          <w:lang w:val="en-US"/>
        </w:rPr>
        <w:t>&lt;stdio.h&gt;</w:t>
      </w:r>
      <w:r w:rsidRPr="007E509A">
        <w:rPr>
          <w:color w:val="62A362"/>
          <w:lang w:val="en-US"/>
        </w:rPr>
        <w:br/>
      </w:r>
      <w:r w:rsidRPr="007E509A">
        <w:rPr>
          <w:color w:val="62A362"/>
          <w:lang w:val="en-US"/>
        </w:rPr>
        <w:br/>
      </w:r>
      <w:r w:rsidRPr="007E509A">
        <w:rPr>
          <w:color w:val="E0957B"/>
          <w:lang w:val="en-US"/>
        </w:rPr>
        <w:t xml:space="preserve">void </w:t>
      </w:r>
      <w:r w:rsidRPr="007E509A">
        <w:rPr>
          <w:color w:val="C7A65D"/>
          <w:lang w:val="en-US"/>
        </w:rPr>
        <w:t>swap</w:t>
      </w:r>
      <w:r w:rsidRPr="007E509A">
        <w:rPr>
          <w:color w:val="C9C9D1"/>
          <w:lang w:val="en-US"/>
        </w:rPr>
        <w:t>(</w:t>
      </w:r>
      <w:r w:rsidRPr="007E509A">
        <w:rPr>
          <w:color w:val="E0957B"/>
          <w:lang w:val="en-US"/>
        </w:rPr>
        <w:t xml:space="preserve">int </w:t>
      </w:r>
      <w:r w:rsidRPr="007E509A">
        <w:rPr>
          <w:color w:val="C9C9D1"/>
          <w:lang w:val="en-US"/>
        </w:rPr>
        <w:t>*a</w:t>
      </w:r>
      <w:r w:rsidRPr="007E509A">
        <w:rPr>
          <w:b/>
          <w:bCs/>
          <w:color w:val="E0957B"/>
          <w:lang w:val="en-US"/>
        </w:rPr>
        <w:t xml:space="preserve">, </w:t>
      </w:r>
      <w:r w:rsidRPr="007E509A">
        <w:rPr>
          <w:color w:val="E0957B"/>
          <w:lang w:val="en-US"/>
        </w:rPr>
        <w:t xml:space="preserve">int </w:t>
      </w:r>
      <w:r w:rsidRPr="007E509A">
        <w:rPr>
          <w:color w:val="C9C9D1"/>
          <w:lang w:val="en-US"/>
        </w:rPr>
        <w:t>*b) {</w:t>
      </w:r>
      <w:r w:rsidRPr="007E509A">
        <w:rPr>
          <w:color w:val="C9C9D1"/>
          <w:lang w:val="en-US"/>
        </w:rPr>
        <w:br/>
        <w:t xml:space="preserve">    </w:t>
      </w:r>
      <w:r w:rsidRPr="007E509A">
        <w:rPr>
          <w:color w:val="E0957B"/>
          <w:lang w:val="en-US"/>
        </w:rPr>
        <w:t xml:space="preserve">int </w:t>
      </w:r>
      <w:r w:rsidRPr="007E509A">
        <w:rPr>
          <w:color w:val="C9C9D1"/>
          <w:lang w:val="en-US"/>
        </w:rPr>
        <w:t>t = *a</w:t>
      </w:r>
      <w:r w:rsidRPr="007E509A">
        <w:rPr>
          <w:b/>
          <w:bCs/>
          <w:color w:val="E0957B"/>
          <w:lang w:val="en-US"/>
        </w:rPr>
        <w:t>;</w:t>
      </w:r>
      <w:r w:rsidRPr="007E509A">
        <w:rPr>
          <w:b/>
          <w:bCs/>
          <w:color w:val="E0957B"/>
          <w:lang w:val="en-US"/>
        </w:rPr>
        <w:br/>
        <w:t xml:space="preserve">    </w:t>
      </w:r>
      <w:r w:rsidRPr="007E509A">
        <w:rPr>
          <w:color w:val="C9C9D1"/>
          <w:lang w:val="en-US"/>
        </w:rPr>
        <w:t>*a = *b</w:t>
      </w:r>
      <w:r w:rsidRPr="007E509A">
        <w:rPr>
          <w:b/>
          <w:bCs/>
          <w:color w:val="E0957B"/>
          <w:lang w:val="en-US"/>
        </w:rPr>
        <w:t>;</w:t>
      </w:r>
      <w:r w:rsidRPr="007E509A">
        <w:rPr>
          <w:b/>
          <w:bCs/>
          <w:color w:val="E0957B"/>
          <w:lang w:val="en-US"/>
        </w:rPr>
        <w:br/>
        <w:t xml:space="preserve">    </w:t>
      </w:r>
      <w:r w:rsidRPr="007E509A">
        <w:rPr>
          <w:color w:val="C9C9D1"/>
          <w:lang w:val="en-US"/>
        </w:rPr>
        <w:t>*b = t</w:t>
      </w:r>
      <w:r w:rsidRPr="007E509A">
        <w:rPr>
          <w:b/>
          <w:bCs/>
          <w:color w:val="E0957B"/>
          <w:lang w:val="en-US"/>
        </w:rPr>
        <w:t>;</w:t>
      </w:r>
      <w:r w:rsidRPr="007E509A">
        <w:rPr>
          <w:b/>
          <w:bCs/>
          <w:color w:val="E0957B"/>
          <w:lang w:val="en-US"/>
        </w:rPr>
        <w:br/>
      </w:r>
      <w:r w:rsidRPr="007E509A">
        <w:rPr>
          <w:color w:val="C9C9D1"/>
          <w:lang w:val="en-US"/>
        </w:rPr>
        <w:t>}</w:t>
      </w:r>
      <w:r w:rsidRPr="007E509A">
        <w:rPr>
          <w:color w:val="C9C9D1"/>
          <w:lang w:val="en-US"/>
        </w:rPr>
        <w:br/>
      </w:r>
      <w:r w:rsidRPr="007E509A">
        <w:rPr>
          <w:color w:val="C9C9D1"/>
          <w:lang w:val="en-US"/>
        </w:rPr>
        <w:br/>
      </w:r>
      <w:r w:rsidRPr="007E509A">
        <w:rPr>
          <w:color w:val="E0957B"/>
          <w:lang w:val="en-US"/>
        </w:rPr>
        <w:t xml:space="preserve">void </w:t>
      </w:r>
      <w:r w:rsidRPr="007E509A">
        <w:rPr>
          <w:color w:val="C7A65D"/>
          <w:lang w:val="en-US"/>
        </w:rPr>
        <w:t>insertionSort</w:t>
      </w:r>
      <w:r w:rsidRPr="007E509A">
        <w:rPr>
          <w:color w:val="C9C9D1"/>
          <w:lang w:val="en-US"/>
        </w:rPr>
        <w:t>(</w:t>
      </w:r>
      <w:r w:rsidRPr="007E509A">
        <w:rPr>
          <w:color w:val="E0957B"/>
          <w:lang w:val="en-US"/>
        </w:rPr>
        <w:t xml:space="preserve">int </w:t>
      </w:r>
      <w:r w:rsidRPr="007E509A">
        <w:rPr>
          <w:color w:val="C9C9D1"/>
          <w:lang w:val="en-US"/>
        </w:rPr>
        <w:t>*a</w:t>
      </w:r>
      <w:r w:rsidRPr="007E509A">
        <w:rPr>
          <w:b/>
          <w:bCs/>
          <w:color w:val="E0957B"/>
          <w:lang w:val="en-US"/>
        </w:rPr>
        <w:t xml:space="preserve">, </w:t>
      </w:r>
      <w:r w:rsidRPr="007E509A">
        <w:rPr>
          <w:color w:val="E0957B"/>
          <w:lang w:val="en-US"/>
        </w:rPr>
        <w:t xml:space="preserve">int </w:t>
      </w:r>
      <w:r w:rsidRPr="007E509A">
        <w:rPr>
          <w:color w:val="C9C9D1"/>
          <w:lang w:val="en-US"/>
        </w:rPr>
        <w:t>size) {</w:t>
      </w:r>
      <w:r w:rsidRPr="007E509A">
        <w:rPr>
          <w:color w:val="C9C9D1"/>
          <w:lang w:val="en-US"/>
        </w:rPr>
        <w:br/>
        <w:t xml:space="preserve">    </w:t>
      </w:r>
      <w:r w:rsidRPr="007E509A">
        <w:rPr>
          <w:color w:val="E0957B"/>
          <w:lang w:val="en-US"/>
        </w:rPr>
        <w:t xml:space="preserve">for </w:t>
      </w:r>
      <w:r w:rsidRPr="007E509A">
        <w:rPr>
          <w:color w:val="C9C9D1"/>
          <w:lang w:val="en-US"/>
        </w:rPr>
        <w:t>(</w:t>
      </w:r>
      <w:r w:rsidRPr="007E509A">
        <w:rPr>
          <w:color w:val="E0957B"/>
          <w:lang w:val="en-US"/>
        </w:rPr>
        <w:t xml:space="preserve">int </w:t>
      </w:r>
      <w:r w:rsidRPr="007E509A">
        <w:rPr>
          <w:color w:val="C9C9D1"/>
          <w:lang w:val="en-US"/>
        </w:rPr>
        <w:t xml:space="preserve">i = </w:t>
      </w:r>
      <w:r w:rsidRPr="007E509A">
        <w:rPr>
          <w:color w:val="4DACF0"/>
          <w:lang w:val="en-US"/>
        </w:rPr>
        <w:t>1</w:t>
      </w:r>
      <w:r w:rsidRPr="007E509A">
        <w:rPr>
          <w:b/>
          <w:bCs/>
          <w:color w:val="E0957B"/>
          <w:lang w:val="en-US"/>
        </w:rPr>
        <w:t xml:space="preserve">; </w:t>
      </w:r>
      <w:r w:rsidRPr="007E509A">
        <w:rPr>
          <w:color w:val="C9C9D1"/>
          <w:lang w:val="en-US"/>
        </w:rPr>
        <w:t>i &lt; size</w:t>
      </w:r>
      <w:r w:rsidRPr="007E509A">
        <w:rPr>
          <w:b/>
          <w:bCs/>
          <w:color w:val="E0957B"/>
          <w:lang w:val="en-US"/>
        </w:rPr>
        <w:t xml:space="preserve">; </w:t>
      </w:r>
      <w:r w:rsidRPr="007E509A">
        <w:rPr>
          <w:color w:val="C9C9D1"/>
          <w:lang w:val="en-US"/>
        </w:rPr>
        <w:t>++i) {</w:t>
      </w:r>
      <w:r w:rsidRPr="007E509A">
        <w:rPr>
          <w:color w:val="C9C9D1"/>
          <w:lang w:val="en-US"/>
        </w:rPr>
        <w:br/>
        <w:t xml:space="preserve">        </w:t>
      </w:r>
      <w:r w:rsidRPr="007E509A">
        <w:rPr>
          <w:color w:val="E0957B"/>
          <w:lang w:val="en-US"/>
        </w:rPr>
        <w:t xml:space="preserve">int </w:t>
      </w:r>
      <w:r w:rsidRPr="007E509A">
        <w:rPr>
          <w:color w:val="C9C9D1"/>
          <w:lang w:val="en-US"/>
        </w:rPr>
        <w:t>t = a[i]</w:t>
      </w:r>
      <w:r w:rsidRPr="007E509A">
        <w:rPr>
          <w:b/>
          <w:bCs/>
          <w:color w:val="E0957B"/>
          <w:lang w:val="en-US"/>
        </w:rPr>
        <w:t>;</w:t>
      </w:r>
      <w:r w:rsidRPr="007E509A">
        <w:rPr>
          <w:b/>
          <w:bCs/>
          <w:color w:val="E0957B"/>
          <w:lang w:val="en-US"/>
        </w:rPr>
        <w:br/>
        <w:t xml:space="preserve">        </w:t>
      </w:r>
      <w:r w:rsidRPr="007E509A">
        <w:rPr>
          <w:color w:val="E0957B"/>
          <w:lang w:val="en-US"/>
        </w:rPr>
        <w:t xml:space="preserve">int </w:t>
      </w:r>
      <w:r w:rsidRPr="007E509A">
        <w:rPr>
          <w:color w:val="C9C9D1"/>
          <w:lang w:val="en-US"/>
        </w:rPr>
        <w:t>j = i</w:t>
      </w:r>
      <w:r w:rsidRPr="007E509A">
        <w:rPr>
          <w:b/>
          <w:bCs/>
          <w:color w:val="E0957B"/>
          <w:lang w:val="en-US"/>
        </w:rPr>
        <w:t>;</w:t>
      </w:r>
      <w:r w:rsidRPr="007E509A">
        <w:rPr>
          <w:b/>
          <w:bCs/>
          <w:color w:val="E0957B"/>
          <w:lang w:val="en-US"/>
        </w:rPr>
        <w:br/>
        <w:t xml:space="preserve">        </w:t>
      </w:r>
      <w:r w:rsidRPr="007E509A">
        <w:rPr>
          <w:color w:val="E0957B"/>
          <w:lang w:val="en-US"/>
        </w:rPr>
        <w:t xml:space="preserve">while </w:t>
      </w:r>
      <w:r w:rsidRPr="007E509A">
        <w:rPr>
          <w:color w:val="C9C9D1"/>
          <w:lang w:val="en-US"/>
        </w:rPr>
        <w:t xml:space="preserve">(j &gt; </w:t>
      </w:r>
      <w:r w:rsidRPr="007E509A">
        <w:rPr>
          <w:color w:val="4DACF0"/>
          <w:lang w:val="en-US"/>
        </w:rPr>
        <w:t xml:space="preserve">0 </w:t>
      </w:r>
      <w:r w:rsidRPr="007E509A">
        <w:rPr>
          <w:color w:val="C9C9D1"/>
          <w:lang w:val="en-US"/>
        </w:rPr>
        <w:t xml:space="preserve">&amp;&amp; a[j - </w:t>
      </w:r>
      <w:r w:rsidRPr="007E509A">
        <w:rPr>
          <w:color w:val="4DACF0"/>
          <w:lang w:val="en-US"/>
        </w:rPr>
        <w:t>1</w:t>
      </w:r>
      <w:r w:rsidRPr="007E509A">
        <w:rPr>
          <w:color w:val="C9C9D1"/>
          <w:lang w:val="en-US"/>
        </w:rPr>
        <w:t>] &gt; t) {</w:t>
      </w:r>
      <w:r w:rsidRPr="007E509A">
        <w:rPr>
          <w:color w:val="C9C9D1"/>
          <w:lang w:val="en-US"/>
        </w:rPr>
        <w:br/>
        <w:t xml:space="preserve">            a[j] = a[j - </w:t>
      </w:r>
      <w:r w:rsidRPr="007E509A">
        <w:rPr>
          <w:color w:val="4DACF0"/>
          <w:lang w:val="en-US"/>
        </w:rPr>
        <w:t>1</w:t>
      </w:r>
      <w:r w:rsidRPr="007E509A">
        <w:rPr>
          <w:color w:val="C9C9D1"/>
          <w:lang w:val="en-US"/>
        </w:rPr>
        <w:t>]</w:t>
      </w:r>
      <w:r w:rsidRPr="007E509A">
        <w:rPr>
          <w:b/>
          <w:bCs/>
          <w:color w:val="E0957B"/>
          <w:lang w:val="en-US"/>
        </w:rPr>
        <w:t>;</w:t>
      </w:r>
      <w:r w:rsidRPr="007E509A">
        <w:rPr>
          <w:b/>
          <w:bCs/>
          <w:color w:val="E0957B"/>
          <w:lang w:val="en-US"/>
        </w:rPr>
        <w:br/>
        <w:t xml:space="preserve">            </w:t>
      </w:r>
      <w:r w:rsidRPr="007E509A">
        <w:rPr>
          <w:color w:val="C9C9D1"/>
          <w:lang w:val="en-US"/>
        </w:rPr>
        <w:t>j--</w:t>
      </w:r>
      <w:r w:rsidRPr="007E509A">
        <w:rPr>
          <w:b/>
          <w:bCs/>
          <w:color w:val="E0957B"/>
          <w:lang w:val="en-US"/>
        </w:rPr>
        <w:t>;</w:t>
      </w:r>
      <w:r w:rsidRPr="007E509A">
        <w:rPr>
          <w:b/>
          <w:bCs/>
          <w:color w:val="E0957B"/>
          <w:lang w:val="en-US"/>
        </w:rPr>
        <w:br/>
        <w:t xml:space="preserve">        </w:t>
      </w:r>
      <w:r w:rsidRPr="007E509A">
        <w:rPr>
          <w:color w:val="C9C9D1"/>
          <w:lang w:val="en-US"/>
        </w:rPr>
        <w:t>}</w:t>
      </w:r>
      <w:r w:rsidRPr="007E509A">
        <w:rPr>
          <w:color w:val="C9C9D1"/>
          <w:lang w:val="en-US"/>
        </w:rPr>
        <w:br/>
      </w:r>
      <w:r w:rsidRPr="007E509A">
        <w:rPr>
          <w:color w:val="C9C9D1"/>
          <w:lang w:val="en-US"/>
        </w:rPr>
        <w:br/>
        <w:t xml:space="preserve">        a[j] = t</w:t>
      </w:r>
      <w:r w:rsidRPr="007E509A">
        <w:rPr>
          <w:b/>
          <w:bCs/>
          <w:color w:val="E0957B"/>
          <w:lang w:val="en-US"/>
        </w:rPr>
        <w:t>;</w:t>
      </w:r>
      <w:r w:rsidRPr="007E509A">
        <w:rPr>
          <w:b/>
          <w:bCs/>
          <w:color w:val="E0957B"/>
          <w:lang w:val="en-US"/>
        </w:rPr>
        <w:br/>
        <w:t xml:space="preserve">    </w:t>
      </w:r>
      <w:r w:rsidRPr="007E509A">
        <w:rPr>
          <w:color w:val="C9C9D1"/>
          <w:lang w:val="en-US"/>
        </w:rPr>
        <w:t>}</w:t>
      </w:r>
      <w:r w:rsidRPr="007E509A">
        <w:rPr>
          <w:color w:val="C9C9D1"/>
          <w:lang w:val="en-US"/>
        </w:rPr>
        <w:br/>
        <w:t>}</w:t>
      </w:r>
    </w:p>
    <w:p w:rsidR="00931EBC" w:rsidRDefault="00931EBC" w:rsidP="00931EBC">
      <w:pPr>
        <w:pStyle w:val="21"/>
        <w:spacing w:after="0" w:line="240" w:lineRule="auto"/>
        <w:ind w:left="0"/>
        <w:jc w:val="both"/>
        <w:rPr>
          <w:i w:val="0"/>
          <w:sz w:val="22"/>
          <w:lang w:val="en-US"/>
        </w:rPr>
      </w:pPr>
    </w:p>
    <w:p w:rsidR="00931EBC" w:rsidRPr="007E509A" w:rsidRDefault="007E509A" w:rsidP="007E509A">
      <w:pPr>
        <w:pStyle w:val="21"/>
        <w:numPr>
          <w:ilvl w:val="0"/>
          <w:numId w:val="44"/>
        </w:numPr>
        <w:spacing w:after="0" w:line="240" w:lineRule="auto"/>
        <w:jc w:val="both"/>
        <w:rPr>
          <w:b/>
          <w:i w:val="0"/>
          <w:sz w:val="24"/>
        </w:rPr>
      </w:pPr>
      <w:r w:rsidRPr="007E509A">
        <w:rPr>
          <w:b/>
          <w:i w:val="0"/>
          <w:sz w:val="24"/>
        </w:rPr>
        <w:t xml:space="preserve">Сортиврока </w:t>
      </w:r>
      <w:r w:rsidR="00931EBC" w:rsidRPr="007E509A">
        <w:rPr>
          <w:b/>
          <w:i w:val="0"/>
          <w:sz w:val="24"/>
        </w:rPr>
        <w:t>выбором;</w:t>
      </w:r>
    </w:p>
    <w:p w:rsidR="007E509A" w:rsidRDefault="007E509A" w:rsidP="007E509A">
      <w:pPr>
        <w:pStyle w:val="HTML"/>
        <w:shd w:val="clear" w:color="auto" w:fill="1D1D26"/>
        <w:rPr>
          <w:color w:val="C9C9D1"/>
        </w:rPr>
      </w:pPr>
      <w:r>
        <w:rPr>
          <w:color w:val="85A658"/>
        </w:rPr>
        <w:t xml:space="preserve">#include </w:t>
      </w:r>
      <w:r>
        <w:rPr>
          <w:color w:val="62A362"/>
        </w:rPr>
        <w:t>&lt;stdio.h&gt;</w:t>
      </w:r>
    </w:p>
    <w:p w:rsidR="007E509A" w:rsidRDefault="007E509A" w:rsidP="007E509A">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0957B"/>
          <w:sz w:val="20"/>
          <w:szCs w:val="20"/>
          <w:lang w:val="en-US" w:eastAsia="ru-RU"/>
        </w:rPr>
      </w:pPr>
    </w:p>
    <w:p w:rsidR="007E509A" w:rsidRPr="007E509A" w:rsidRDefault="007E509A" w:rsidP="007E509A">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r w:rsidRPr="007E509A">
        <w:rPr>
          <w:rFonts w:ascii="Courier New" w:eastAsia="Times New Roman" w:hAnsi="Courier New" w:cs="Courier New"/>
          <w:color w:val="E0957B"/>
          <w:sz w:val="20"/>
          <w:szCs w:val="20"/>
          <w:lang w:val="en-US" w:eastAsia="ru-RU"/>
        </w:rPr>
        <w:t xml:space="preserve">void </w:t>
      </w:r>
      <w:r w:rsidRPr="007E509A">
        <w:rPr>
          <w:rFonts w:ascii="Courier New" w:eastAsia="Times New Roman" w:hAnsi="Courier New" w:cs="Courier New"/>
          <w:color w:val="C7A65D"/>
          <w:sz w:val="20"/>
          <w:szCs w:val="20"/>
          <w:lang w:val="en-US" w:eastAsia="ru-RU"/>
        </w:rPr>
        <w:t>swap</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*a</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*b)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t = *a</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*a = *b</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*b = t</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C9C9D1"/>
          <w:sz w:val="20"/>
          <w:szCs w:val="20"/>
          <w:lang w:val="en-US" w:eastAsia="ru-RU"/>
        </w:rPr>
        <w:br/>
      </w:r>
      <w:r w:rsidRPr="007E509A">
        <w:rPr>
          <w:rFonts w:ascii="Courier New" w:eastAsia="Times New Roman" w:hAnsi="Courier New" w:cs="Courier New"/>
          <w:color w:val="C9C9D1"/>
          <w:sz w:val="20"/>
          <w:szCs w:val="20"/>
          <w:lang w:val="en-US" w:eastAsia="ru-RU"/>
        </w:rPr>
        <w:br/>
      </w:r>
      <w:r w:rsidRPr="007E509A">
        <w:rPr>
          <w:rFonts w:ascii="Courier New" w:eastAsia="Times New Roman" w:hAnsi="Courier New" w:cs="Courier New"/>
          <w:color w:val="E0957B"/>
          <w:sz w:val="20"/>
          <w:szCs w:val="20"/>
          <w:lang w:val="en-US" w:eastAsia="ru-RU"/>
        </w:rPr>
        <w:t xml:space="preserve">void </w:t>
      </w:r>
      <w:r w:rsidRPr="007E509A">
        <w:rPr>
          <w:rFonts w:ascii="Courier New" w:eastAsia="Times New Roman" w:hAnsi="Courier New" w:cs="Courier New"/>
          <w:color w:val="C7A65D"/>
          <w:sz w:val="20"/>
          <w:szCs w:val="20"/>
          <w:lang w:val="en-US" w:eastAsia="ru-RU"/>
        </w:rPr>
        <w:t>selectionSort</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*a</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size)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for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 xml:space="preserve">i = </w:t>
      </w:r>
      <w:r w:rsidRPr="007E509A">
        <w:rPr>
          <w:rFonts w:ascii="Courier New" w:eastAsia="Times New Roman" w:hAnsi="Courier New" w:cs="Courier New"/>
          <w:color w:val="4DACF0"/>
          <w:sz w:val="20"/>
          <w:szCs w:val="20"/>
          <w:lang w:val="en-US" w:eastAsia="ru-RU"/>
        </w:rPr>
        <w:t>0</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 xml:space="preserve">i &lt; size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++i)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minPos = i</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for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 xml:space="preserve">j = i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j &lt; size</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++j)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if </w:t>
      </w:r>
      <w:r w:rsidRPr="007E509A">
        <w:rPr>
          <w:rFonts w:ascii="Courier New" w:eastAsia="Times New Roman" w:hAnsi="Courier New" w:cs="Courier New"/>
          <w:color w:val="C9C9D1"/>
          <w:sz w:val="20"/>
          <w:szCs w:val="20"/>
          <w:lang w:val="en-US" w:eastAsia="ru-RU"/>
        </w:rPr>
        <w:t>(a[j] &lt; a[minPos]) {</w:t>
      </w:r>
      <w:r w:rsidRPr="007E509A">
        <w:rPr>
          <w:rFonts w:ascii="Courier New" w:eastAsia="Times New Roman" w:hAnsi="Courier New" w:cs="Courier New"/>
          <w:color w:val="C9C9D1"/>
          <w:sz w:val="20"/>
          <w:szCs w:val="20"/>
          <w:lang w:val="en-US" w:eastAsia="ru-RU"/>
        </w:rPr>
        <w:br/>
        <w:t xml:space="preserve">                minPos = j</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C9C9D1"/>
          <w:sz w:val="20"/>
          <w:szCs w:val="20"/>
          <w:lang w:val="en-US" w:eastAsia="ru-RU"/>
        </w:rPr>
        <w:br/>
      </w:r>
      <w:r w:rsidRPr="007E509A">
        <w:rPr>
          <w:rFonts w:ascii="Courier New" w:eastAsia="Times New Roman" w:hAnsi="Courier New" w:cs="Courier New"/>
          <w:color w:val="C9C9D1"/>
          <w:sz w:val="20"/>
          <w:szCs w:val="20"/>
          <w:lang w:val="en-US" w:eastAsia="ru-RU"/>
        </w:rPr>
        <w:br/>
        <w:t xml:space="preserve">            swap(&amp;a[i]</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&amp;a[minPos])</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C9C9D1"/>
          <w:sz w:val="20"/>
          <w:szCs w:val="20"/>
          <w:lang w:val="en-US" w:eastAsia="ru-RU"/>
        </w:rPr>
        <w:br/>
        <w:t>}</w:t>
      </w: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Default="007E509A" w:rsidP="007E509A">
      <w:pPr>
        <w:pStyle w:val="21"/>
        <w:spacing w:after="0" w:line="240" w:lineRule="auto"/>
        <w:jc w:val="both"/>
        <w:rPr>
          <w:i w:val="0"/>
          <w:sz w:val="22"/>
          <w:lang w:val="en-US"/>
        </w:rPr>
      </w:pPr>
    </w:p>
    <w:p w:rsidR="007E509A" w:rsidRPr="007E509A" w:rsidRDefault="007E509A" w:rsidP="007E509A">
      <w:pPr>
        <w:pStyle w:val="21"/>
        <w:spacing w:after="0" w:line="240" w:lineRule="auto"/>
        <w:jc w:val="both"/>
        <w:rPr>
          <w:i w:val="0"/>
          <w:sz w:val="22"/>
          <w:lang w:val="en-US"/>
        </w:rPr>
      </w:pPr>
    </w:p>
    <w:p w:rsidR="00931EBC" w:rsidRPr="007E509A" w:rsidRDefault="007E509A" w:rsidP="007E509A">
      <w:pPr>
        <w:pStyle w:val="21"/>
        <w:numPr>
          <w:ilvl w:val="0"/>
          <w:numId w:val="44"/>
        </w:numPr>
        <w:spacing w:after="0" w:line="240" w:lineRule="auto"/>
        <w:jc w:val="both"/>
        <w:rPr>
          <w:b/>
          <w:i w:val="0"/>
          <w:sz w:val="24"/>
        </w:rPr>
      </w:pPr>
      <w:r w:rsidRPr="007E509A">
        <w:rPr>
          <w:b/>
          <w:i w:val="0"/>
          <w:sz w:val="24"/>
        </w:rPr>
        <w:lastRenderedPageBreak/>
        <w:t xml:space="preserve">Сортировка </w:t>
      </w:r>
      <w:r w:rsidR="00931EBC" w:rsidRPr="007E509A">
        <w:rPr>
          <w:b/>
          <w:i w:val="0"/>
          <w:sz w:val="24"/>
        </w:rPr>
        <w:t>обменом:</w:t>
      </w:r>
    </w:p>
    <w:p w:rsidR="007E509A" w:rsidRDefault="007E509A" w:rsidP="007E509A">
      <w:pPr>
        <w:pStyle w:val="HTML"/>
        <w:shd w:val="clear" w:color="auto" w:fill="1D1D26"/>
        <w:rPr>
          <w:color w:val="C9C9D1"/>
        </w:rPr>
      </w:pPr>
      <w:r>
        <w:rPr>
          <w:color w:val="85A658"/>
        </w:rPr>
        <w:t xml:space="preserve">#include </w:t>
      </w:r>
      <w:r>
        <w:rPr>
          <w:color w:val="62A362"/>
        </w:rPr>
        <w:t>&lt;stdio.h&gt;</w:t>
      </w:r>
    </w:p>
    <w:p w:rsidR="007E509A" w:rsidRDefault="007E509A" w:rsidP="007E509A">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0957B"/>
          <w:sz w:val="20"/>
          <w:szCs w:val="20"/>
          <w:lang w:val="en-US" w:eastAsia="ru-RU"/>
        </w:rPr>
      </w:pPr>
    </w:p>
    <w:p w:rsidR="007E509A" w:rsidRPr="007E509A" w:rsidRDefault="007E509A" w:rsidP="007E509A">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r w:rsidRPr="007E509A">
        <w:rPr>
          <w:rFonts w:ascii="Courier New" w:eastAsia="Times New Roman" w:hAnsi="Courier New" w:cs="Courier New"/>
          <w:color w:val="E0957B"/>
          <w:sz w:val="20"/>
          <w:szCs w:val="20"/>
          <w:lang w:val="en-US" w:eastAsia="ru-RU"/>
        </w:rPr>
        <w:t xml:space="preserve">void </w:t>
      </w:r>
      <w:r w:rsidRPr="007E509A">
        <w:rPr>
          <w:rFonts w:ascii="Courier New" w:eastAsia="Times New Roman" w:hAnsi="Courier New" w:cs="Courier New"/>
          <w:color w:val="C7A65D"/>
          <w:sz w:val="20"/>
          <w:szCs w:val="20"/>
          <w:lang w:val="en-US" w:eastAsia="ru-RU"/>
        </w:rPr>
        <w:t>swap</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*a</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*b)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t = *a</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*a = *b</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*b = t</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C9C9D1"/>
          <w:sz w:val="20"/>
          <w:szCs w:val="20"/>
          <w:lang w:val="en-US" w:eastAsia="ru-RU"/>
        </w:rPr>
        <w:br/>
      </w:r>
      <w:r w:rsidRPr="007E509A">
        <w:rPr>
          <w:rFonts w:ascii="Courier New" w:eastAsia="Times New Roman" w:hAnsi="Courier New" w:cs="Courier New"/>
          <w:color w:val="C9C9D1"/>
          <w:sz w:val="20"/>
          <w:szCs w:val="20"/>
          <w:lang w:val="en-US" w:eastAsia="ru-RU"/>
        </w:rPr>
        <w:br/>
      </w:r>
      <w:r w:rsidRPr="007E509A">
        <w:rPr>
          <w:rFonts w:ascii="Courier New" w:eastAsia="Times New Roman" w:hAnsi="Courier New" w:cs="Courier New"/>
          <w:color w:val="E0957B"/>
          <w:sz w:val="20"/>
          <w:szCs w:val="20"/>
          <w:lang w:val="en-US" w:eastAsia="ru-RU"/>
        </w:rPr>
        <w:t xml:space="preserve">void </w:t>
      </w:r>
      <w:r w:rsidRPr="007E509A">
        <w:rPr>
          <w:rFonts w:ascii="Courier New" w:eastAsia="Times New Roman" w:hAnsi="Courier New" w:cs="Courier New"/>
          <w:color w:val="C7A65D"/>
          <w:sz w:val="20"/>
          <w:szCs w:val="20"/>
          <w:lang w:val="en-US" w:eastAsia="ru-RU"/>
        </w:rPr>
        <w:t>bubbleSort</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*a</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size)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for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 xml:space="preserve">i = </w:t>
      </w:r>
      <w:r w:rsidRPr="007E509A">
        <w:rPr>
          <w:rFonts w:ascii="Courier New" w:eastAsia="Times New Roman" w:hAnsi="Courier New" w:cs="Courier New"/>
          <w:color w:val="4DACF0"/>
          <w:sz w:val="20"/>
          <w:szCs w:val="20"/>
          <w:lang w:val="en-US" w:eastAsia="ru-RU"/>
        </w:rPr>
        <w:t>0</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 xml:space="preserve">i &lt; size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++i)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for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E0957B"/>
          <w:sz w:val="20"/>
          <w:szCs w:val="20"/>
          <w:lang w:val="en-US" w:eastAsia="ru-RU"/>
        </w:rPr>
        <w:t xml:space="preserve">int </w:t>
      </w:r>
      <w:r w:rsidRPr="007E509A">
        <w:rPr>
          <w:rFonts w:ascii="Courier New" w:eastAsia="Times New Roman" w:hAnsi="Courier New" w:cs="Courier New"/>
          <w:color w:val="C9C9D1"/>
          <w:sz w:val="20"/>
          <w:szCs w:val="20"/>
          <w:lang w:val="en-US" w:eastAsia="ru-RU"/>
        </w:rPr>
        <w:t xml:space="preserve">j = size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j &gt; i</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--j)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E0957B"/>
          <w:sz w:val="20"/>
          <w:szCs w:val="20"/>
          <w:lang w:val="en-US" w:eastAsia="ru-RU"/>
        </w:rPr>
        <w:t xml:space="preserve">if </w:t>
      </w:r>
      <w:r w:rsidRPr="007E509A">
        <w:rPr>
          <w:rFonts w:ascii="Courier New" w:eastAsia="Times New Roman" w:hAnsi="Courier New" w:cs="Courier New"/>
          <w:color w:val="C9C9D1"/>
          <w:sz w:val="20"/>
          <w:szCs w:val="20"/>
          <w:lang w:val="en-US" w:eastAsia="ru-RU"/>
        </w:rPr>
        <w:t xml:space="preserve">(a[j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color w:val="C9C9D1"/>
          <w:sz w:val="20"/>
          <w:szCs w:val="20"/>
          <w:lang w:val="en-US" w:eastAsia="ru-RU"/>
        </w:rPr>
        <w:t>] &gt; a[j]) {</w:t>
      </w:r>
      <w:r w:rsidRPr="007E509A">
        <w:rPr>
          <w:rFonts w:ascii="Courier New" w:eastAsia="Times New Roman" w:hAnsi="Courier New" w:cs="Courier New"/>
          <w:color w:val="C9C9D1"/>
          <w:sz w:val="20"/>
          <w:szCs w:val="20"/>
          <w:lang w:val="en-US" w:eastAsia="ru-RU"/>
        </w:rPr>
        <w:br/>
        <w:t xml:space="preserve">                swap(&amp;a[j - </w:t>
      </w:r>
      <w:r w:rsidRPr="007E509A">
        <w:rPr>
          <w:rFonts w:ascii="Courier New" w:eastAsia="Times New Roman" w:hAnsi="Courier New" w:cs="Courier New"/>
          <w:color w:val="4DACF0"/>
          <w:sz w:val="20"/>
          <w:szCs w:val="20"/>
          <w:lang w:val="en-US" w:eastAsia="ru-RU"/>
        </w:rPr>
        <w:t>1</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b/>
          <w:bCs/>
          <w:color w:val="E0957B"/>
          <w:sz w:val="20"/>
          <w:szCs w:val="20"/>
          <w:lang w:val="en-US" w:eastAsia="ru-RU"/>
        </w:rPr>
        <w:t xml:space="preserve">, </w:t>
      </w:r>
      <w:r w:rsidRPr="007E509A">
        <w:rPr>
          <w:rFonts w:ascii="Courier New" w:eastAsia="Times New Roman" w:hAnsi="Courier New" w:cs="Courier New"/>
          <w:color w:val="C9C9D1"/>
          <w:sz w:val="20"/>
          <w:szCs w:val="20"/>
          <w:lang w:val="en-US" w:eastAsia="ru-RU"/>
        </w:rPr>
        <w:t>&amp;a[j])</w:t>
      </w:r>
      <w:r w:rsidRPr="007E509A">
        <w:rPr>
          <w:rFonts w:ascii="Courier New" w:eastAsia="Times New Roman" w:hAnsi="Courier New" w:cs="Courier New"/>
          <w:b/>
          <w:bCs/>
          <w:color w:val="E0957B"/>
          <w:sz w:val="20"/>
          <w:szCs w:val="20"/>
          <w:lang w:val="en-US" w:eastAsia="ru-RU"/>
        </w:rPr>
        <w:t>;</w:t>
      </w:r>
      <w:r w:rsidRPr="007E509A">
        <w:rPr>
          <w:rFonts w:ascii="Courier New" w:eastAsia="Times New Roman" w:hAnsi="Courier New" w:cs="Courier New"/>
          <w:b/>
          <w:bCs/>
          <w:color w:val="E0957B"/>
          <w:sz w:val="20"/>
          <w:szCs w:val="20"/>
          <w:lang w:val="en-US" w:eastAsia="ru-RU"/>
        </w:rPr>
        <w:br/>
        <w:t xml:space="preserve">            </w:t>
      </w:r>
      <w:r w:rsidRPr="007E509A">
        <w:rPr>
          <w:rFonts w:ascii="Courier New" w:eastAsia="Times New Roman" w:hAnsi="Courier New" w:cs="Courier New"/>
          <w:color w:val="C9C9D1"/>
          <w:sz w:val="20"/>
          <w:szCs w:val="20"/>
          <w:lang w:val="en-US" w:eastAsia="ru-RU"/>
        </w:rPr>
        <w:t>}</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C9C9D1"/>
          <w:sz w:val="20"/>
          <w:szCs w:val="20"/>
          <w:lang w:val="en-US" w:eastAsia="ru-RU"/>
        </w:rPr>
        <w:br/>
        <w:t xml:space="preserve">    }</w:t>
      </w:r>
      <w:r w:rsidRPr="007E509A">
        <w:rPr>
          <w:rFonts w:ascii="Courier New" w:eastAsia="Times New Roman" w:hAnsi="Courier New" w:cs="Courier New"/>
          <w:color w:val="C9C9D1"/>
          <w:sz w:val="20"/>
          <w:szCs w:val="20"/>
          <w:lang w:val="en-US" w:eastAsia="ru-RU"/>
        </w:rPr>
        <w:br/>
        <w:t>}</w:t>
      </w:r>
    </w:p>
    <w:p w:rsidR="007E509A" w:rsidRPr="007E509A" w:rsidRDefault="007E509A" w:rsidP="007E509A">
      <w:pPr>
        <w:pStyle w:val="21"/>
        <w:spacing w:after="0" w:line="240" w:lineRule="auto"/>
        <w:jc w:val="both"/>
        <w:rPr>
          <w:i w:val="0"/>
          <w:sz w:val="22"/>
          <w:lang w:val="en-US"/>
        </w:rPr>
      </w:pPr>
    </w:p>
    <w:p w:rsidR="00931EBC" w:rsidRPr="00CC5294" w:rsidRDefault="00931EBC" w:rsidP="00931EBC">
      <w:pPr>
        <w:pStyle w:val="21"/>
        <w:spacing w:after="0" w:line="240" w:lineRule="auto"/>
        <w:ind w:left="0"/>
        <w:jc w:val="both"/>
        <w:rPr>
          <w:b/>
          <w:i w:val="0"/>
          <w:sz w:val="24"/>
        </w:rPr>
      </w:pPr>
      <w:r w:rsidRPr="00CC5294">
        <w:rPr>
          <w:b/>
          <w:i w:val="0"/>
          <w:sz w:val="24"/>
          <w:lang w:val="en-US"/>
        </w:rPr>
        <w:t xml:space="preserve">           </w:t>
      </w:r>
      <w:r w:rsidRPr="00CC5294">
        <w:rPr>
          <w:b/>
          <w:i w:val="0"/>
          <w:sz w:val="24"/>
        </w:rPr>
        <w:t>3.1) улучшенная обменом 1;</w:t>
      </w:r>
    </w:p>
    <w:p w:rsidR="00CC5294" w:rsidRPr="00CC5294" w:rsidRDefault="00CC5294" w:rsidP="00CC5294">
      <w:pPr>
        <w:pStyle w:val="HTML"/>
        <w:shd w:val="clear" w:color="auto" w:fill="1D1D26"/>
        <w:rPr>
          <w:color w:val="C9C9D1"/>
          <w:lang w:val="en-US"/>
        </w:rPr>
      </w:pPr>
      <w:r w:rsidRPr="00CC5294">
        <w:rPr>
          <w:color w:val="85A658"/>
          <w:lang w:val="en-US"/>
        </w:rPr>
        <w:t xml:space="preserve">#include </w:t>
      </w:r>
      <w:r w:rsidRPr="00CC5294">
        <w:rPr>
          <w:color w:val="62A362"/>
          <w:lang w:val="en-US"/>
        </w:rPr>
        <w:t>&lt;stdbool.h&gt;</w:t>
      </w:r>
      <w:r w:rsidRPr="00CC5294">
        <w:rPr>
          <w:color w:val="62A362"/>
          <w:lang w:val="en-US"/>
        </w:rPr>
        <w:br/>
      </w:r>
      <w:r w:rsidRPr="00CC5294">
        <w:rPr>
          <w:color w:val="85A658"/>
          <w:lang w:val="en-US"/>
        </w:rPr>
        <w:t xml:space="preserve">#include </w:t>
      </w:r>
      <w:r w:rsidRPr="00CC5294">
        <w:rPr>
          <w:color w:val="62A362"/>
          <w:lang w:val="en-US"/>
        </w:rPr>
        <w:t>&lt;stdio.h&gt;</w:t>
      </w:r>
      <w:r w:rsidRPr="00CC5294">
        <w:rPr>
          <w:color w:val="62A362"/>
          <w:lang w:val="en-US"/>
        </w:rPr>
        <w:br/>
      </w:r>
      <w:r w:rsidRPr="00CC5294">
        <w:rPr>
          <w:color w:val="62A362"/>
          <w:lang w:val="en-US"/>
        </w:rPr>
        <w:br/>
      </w:r>
      <w:r w:rsidRPr="00CC5294">
        <w:rPr>
          <w:color w:val="E0957B"/>
          <w:lang w:val="en-US"/>
        </w:rPr>
        <w:t xml:space="preserve">void </w:t>
      </w:r>
      <w:r w:rsidRPr="00CC5294">
        <w:rPr>
          <w:color w:val="C7A65D"/>
          <w:lang w:val="en-US"/>
        </w:rPr>
        <w:t>swap</w:t>
      </w:r>
      <w:r w:rsidRPr="00CC5294">
        <w:rPr>
          <w:color w:val="C9C9D1"/>
          <w:lang w:val="en-US"/>
        </w:rPr>
        <w:t>(</w:t>
      </w:r>
      <w:r w:rsidRPr="00CC5294">
        <w:rPr>
          <w:color w:val="E0957B"/>
          <w:lang w:val="en-US"/>
        </w:rPr>
        <w:t xml:space="preserve">int </w:t>
      </w:r>
      <w:r w:rsidRPr="00CC5294">
        <w:rPr>
          <w:color w:val="C9C9D1"/>
          <w:lang w:val="en-US"/>
        </w:rPr>
        <w:t>*a</w:t>
      </w:r>
      <w:r w:rsidRPr="00CC5294">
        <w:rPr>
          <w:b/>
          <w:bCs/>
          <w:color w:val="E0957B"/>
          <w:lang w:val="en-US"/>
        </w:rPr>
        <w:t xml:space="preserve">, </w:t>
      </w:r>
      <w:r w:rsidRPr="00CC5294">
        <w:rPr>
          <w:color w:val="E0957B"/>
          <w:lang w:val="en-US"/>
        </w:rPr>
        <w:t xml:space="preserve">int </w:t>
      </w:r>
      <w:r w:rsidRPr="00CC5294">
        <w:rPr>
          <w:color w:val="C9C9D1"/>
          <w:lang w:val="en-US"/>
        </w:rPr>
        <w:t>*b) {</w:t>
      </w:r>
      <w:r w:rsidRPr="00CC5294">
        <w:rPr>
          <w:color w:val="C9C9D1"/>
          <w:lang w:val="en-US"/>
        </w:rPr>
        <w:br/>
        <w:t xml:space="preserve">    </w:t>
      </w:r>
      <w:r w:rsidRPr="00CC5294">
        <w:rPr>
          <w:color w:val="E0957B"/>
          <w:lang w:val="en-US"/>
        </w:rPr>
        <w:t xml:space="preserve">int </w:t>
      </w:r>
      <w:r w:rsidRPr="00CC5294">
        <w:rPr>
          <w:color w:val="C9C9D1"/>
          <w:lang w:val="en-US"/>
        </w:rPr>
        <w:t>temp = *a</w:t>
      </w:r>
      <w:r w:rsidRPr="00CC5294">
        <w:rPr>
          <w:b/>
          <w:bCs/>
          <w:color w:val="E0957B"/>
          <w:lang w:val="en-US"/>
        </w:rPr>
        <w:t>;</w:t>
      </w:r>
      <w:r w:rsidRPr="00CC5294">
        <w:rPr>
          <w:b/>
          <w:bCs/>
          <w:color w:val="E0957B"/>
          <w:lang w:val="en-US"/>
        </w:rPr>
        <w:br/>
        <w:t xml:space="preserve">    </w:t>
      </w:r>
      <w:r w:rsidRPr="00CC5294">
        <w:rPr>
          <w:color w:val="C9C9D1"/>
          <w:lang w:val="en-US"/>
        </w:rPr>
        <w:t>*a = *b</w:t>
      </w:r>
      <w:r w:rsidRPr="00CC5294">
        <w:rPr>
          <w:b/>
          <w:bCs/>
          <w:color w:val="E0957B"/>
          <w:lang w:val="en-US"/>
        </w:rPr>
        <w:t>;</w:t>
      </w:r>
      <w:r w:rsidRPr="00CC5294">
        <w:rPr>
          <w:b/>
          <w:bCs/>
          <w:color w:val="E0957B"/>
          <w:lang w:val="en-US"/>
        </w:rPr>
        <w:br/>
        <w:t xml:space="preserve">    </w:t>
      </w:r>
      <w:r w:rsidRPr="00CC5294">
        <w:rPr>
          <w:color w:val="C9C9D1"/>
          <w:lang w:val="en-US"/>
        </w:rPr>
        <w:t>*b = temp</w:t>
      </w:r>
      <w:r w:rsidRPr="00CC5294">
        <w:rPr>
          <w:b/>
          <w:bCs/>
          <w:color w:val="E0957B"/>
          <w:lang w:val="en-US"/>
        </w:rPr>
        <w:t>;</w:t>
      </w:r>
      <w:r w:rsidRPr="00CC5294">
        <w:rPr>
          <w:b/>
          <w:bCs/>
          <w:color w:val="E0957B"/>
          <w:lang w:val="en-US"/>
        </w:rPr>
        <w:br/>
      </w:r>
      <w:r w:rsidRPr="00CC5294">
        <w:rPr>
          <w:color w:val="C9C9D1"/>
          <w:lang w:val="en-US"/>
        </w:rPr>
        <w:t>}</w:t>
      </w:r>
      <w:r w:rsidRPr="00CC5294">
        <w:rPr>
          <w:color w:val="C9C9D1"/>
          <w:lang w:val="en-US"/>
        </w:rPr>
        <w:br/>
      </w:r>
      <w:r w:rsidRPr="00CC5294">
        <w:rPr>
          <w:color w:val="C9C9D1"/>
          <w:lang w:val="en-US"/>
        </w:rPr>
        <w:br/>
      </w:r>
      <w:r w:rsidRPr="00CC5294">
        <w:rPr>
          <w:color w:val="E0957B"/>
          <w:lang w:val="en-US"/>
        </w:rPr>
        <w:t xml:space="preserve">void </w:t>
      </w:r>
      <w:r w:rsidRPr="00CC5294">
        <w:rPr>
          <w:color w:val="C7A65D"/>
          <w:lang w:val="en-US"/>
        </w:rPr>
        <w:t>improvedBubbleSort1</w:t>
      </w:r>
      <w:r w:rsidRPr="00CC5294">
        <w:rPr>
          <w:color w:val="C9C9D1"/>
          <w:lang w:val="en-US"/>
        </w:rPr>
        <w:t>(</w:t>
      </w:r>
      <w:r w:rsidRPr="00CC5294">
        <w:rPr>
          <w:color w:val="E0957B"/>
          <w:lang w:val="en-US"/>
        </w:rPr>
        <w:t xml:space="preserve">int </w:t>
      </w:r>
      <w:r w:rsidRPr="00CC5294">
        <w:rPr>
          <w:color w:val="C9C9D1"/>
          <w:lang w:val="en-US"/>
        </w:rPr>
        <w:t>*a</w:t>
      </w:r>
      <w:r w:rsidRPr="00CC5294">
        <w:rPr>
          <w:b/>
          <w:bCs/>
          <w:color w:val="E0957B"/>
          <w:lang w:val="en-US"/>
        </w:rPr>
        <w:t xml:space="preserve">, </w:t>
      </w:r>
      <w:r w:rsidRPr="00CC5294">
        <w:rPr>
          <w:color w:val="E0957B"/>
          <w:lang w:val="en-US"/>
        </w:rPr>
        <w:t xml:space="preserve">int </w:t>
      </w:r>
      <w:r w:rsidRPr="00CC5294">
        <w:rPr>
          <w:color w:val="C9C9D1"/>
          <w:lang w:val="en-US"/>
        </w:rPr>
        <w:t>n) {</w:t>
      </w:r>
      <w:r w:rsidRPr="00CC5294">
        <w:rPr>
          <w:color w:val="C9C9D1"/>
          <w:lang w:val="en-US"/>
        </w:rPr>
        <w:br/>
        <w:t xml:space="preserve">    </w:t>
      </w:r>
      <w:r w:rsidRPr="00CC5294">
        <w:rPr>
          <w:color w:val="908B25"/>
          <w:lang w:val="en-US"/>
        </w:rPr>
        <w:t xml:space="preserve">bool </w:t>
      </w:r>
      <w:r w:rsidRPr="00CC5294">
        <w:rPr>
          <w:color w:val="C9C9D1"/>
          <w:lang w:val="en-US"/>
        </w:rPr>
        <w:t>swapped</w:t>
      </w:r>
      <w:r w:rsidRPr="00CC5294">
        <w:rPr>
          <w:b/>
          <w:bCs/>
          <w:color w:val="E0957B"/>
          <w:lang w:val="en-US"/>
        </w:rPr>
        <w:t>;</w:t>
      </w:r>
      <w:r w:rsidRPr="00CC5294">
        <w:rPr>
          <w:b/>
          <w:bCs/>
          <w:color w:val="E0957B"/>
          <w:lang w:val="en-US"/>
        </w:rPr>
        <w:br/>
        <w:t xml:space="preserve">    </w:t>
      </w:r>
      <w:r w:rsidRPr="00CC5294">
        <w:rPr>
          <w:color w:val="E0957B"/>
          <w:lang w:val="en-US"/>
        </w:rPr>
        <w:t xml:space="preserve">for </w:t>
      </w:r>
      <w:r w:rsidRPr="00CC5294">
        <w:rPr>
          <w:color w:val="C9C9D1"/>
          <w:lang w:val="en-US"/>
        </w:rPr>
        <w:t>(</w:t>
      </w:r>
      <w:r w:rsidRPr="00CC5294">
        <w:rPr>
          <w:color w:val="E0957B"/>
          <w:lang w:val="en-US"/>
        </w:rPr>
        <w:t xml:space="preserve">int </w:t>
      </w:r>
      <w:r w:rsidRPr="00CC5294">
        <w:rPr>
          <w:color w:val="C9C9D1"/>
          <w:lang w:val="en-US"/>
        </w:rPr>
        <w:t xml:space="preserve">i = </w:t>
      </w:r>
      <w:r w:rsidRPr="00CC5294">
        <w:rPr>
          <w:color w:val="4DACF0"/>
          <w:lang w:val="en-US"/>
        </w:rPr>
        <w:t>0</w:t>
      </w:r>
      <w:r w:rsidRPr="00CC5294">
        <w:rPr>
          <w:b/>
          <w:bCs/>
          <w:color w:val="E0957B"/>
          <w:lang w:val="en-US"/>
        </w:rPr>
        <w:t xml:space="preserve">; </w:t>
      </w:r>
      <w:r w:rsidRPr="00CC5294">
        <w:rPr>
          <w:color w:val="C9C9D1"/>
          <w:lang w:val="en-US"/>
        </w:rPr>
        <w:t xml:space="preserve">i &lt; n - </w:t>
      </w:r>
      <w:r w:rsidRPr="00CC5294">
        <w:rPr>
          <w:color w:val="4DACF0"/>
          <w:lang w:val="en-US"/>
        </w:rPr>
        <w:t>1</w:t>
      </w:r>
      <w:r w:rsidRPr="00CC5294">
        <w:rPr>
          <w:b/>
          <w:bCs/>
          <w:color w:val="E0957B"/>
          <w:lang w:val="en-US"/>
        </w:rPr>
        <w:t xml:space="preserve">; </w:t>
      </w:r>
      <w:r w:rsidRPr="00CC5294">
        <w:rPr>
          <w:color w:val="C9C9D1"/>
          <w:lang w:val="en-US"/>
        </w:rPr>
        <w:t>i++) {</w:t>
      </w:r>
      <w:r w:rsidRPr="00CC5294">
        <w:rPr>
          <w:color w:val="C9C9D1"/>
          <w:lang w:val="en-US"/>
        </w:rPr>
        <w:br/>
        <w:t xml:space="preserve">        swapped = </w:t>
      </w:r>
      <w:r w:rsidRPr="00CC5294">
        <w:rPr>
          <w:color w:val="908B25"/>
          <w:lang w:val="en-US"/>
        </w:rPr>
        <w:t>false</w:t>
      </w:r>
      <w:r w:rsidRPr="00CC5294">
        <w:rPr>
          <w:b/>
          <w:bCs/>
          <w:color w:val="E0957B"/>
          <w:lang w:val="en-US"/>
        </w:rPr>
        <w:t>;</w:t>
      </w:r>
      <w:r w:rsidRPr="00CC5294">
        <w:rPr>
          <w:b/>
          <w:bCs/>
          <w:color w:val="E0957B"/>
          <w:lang w:val="en-US"/>
        </w:rPr>
        <w:br/>
        <w:t xml:space="preserve">        </w:t>
      </w:r>
      <w:r w:rsidRPr="00CC5294">
        <w:rPr>
          <w:color w:val="E0957B"/>
          <w:lang w:val="en-US"/>
        </w:rPr>
        <w:t xml:space="preserve">for </w:t>
      </w:r>
      <w:r w:rsidRPr="00CC5294">
        <w:rPr>
          <w:color w:val="C9C9D1"/>
          <w:lang w:val="en-US"/>
        </w:rPr>
        <w:t>(</w:t>
      </w:r>
      <w:r w:rsidRPr="00CC5294">
        <w:rPr>
          <w:color w:val="E0957B"/>
          <w:lang w:val="en-US"/>
        </w:rPr>
        <w:t xml:space="preserve">int </w:t>
      </w:r>
      <w:r w:rsidRPr="00CC5294">
        <w:rPr>
          <w:color w:val="C9C9D1"/>
          <w:lang w:val="en-US"/>
        </w:rPr>
        <w:t xml:space="preserve">j = </w:t>
      </w:r>
      <w:r w:rsidRPr="00CC5294">
        <w:rPr>
          <w:color w:val="4DACF0"/>
          <w:lang w:val="en-US"/>
        </w:rPr>
        <w:t>0</w:t>
      </w:r>
      <w:r w:rsidRPr="00CC5294">
        <w:rPr>
          <w:b/>
          <w:bCs/>
          <w:color w:val="E0957B"/>
          <w:lang w:val="en-US"/>
        </w:rPr>
        <w:t xml:space="preserve">; </w:t>
      </w:r>
      <w:r w:rsidRPr="00CC5294">
        <w:rPr>
          <w:color w:val="C9C9D1"/>
          <w:lang w:val="en-US"/>
        </w:rPr>
        <w:t xml:space="preserve">j &lt; n - i - </w:t>
      </w:r>
      <w:r w:rsidRPr="00CC5294">
        <w:rPr>
          <w:color w:val="4DACF0"/>
          <w:lang w:val="en-US"/>
        </w:rPr>
        <w:t>1</w:t>
      </w:r>
      <w:r w:rsidRPr="00CC5294">
        <w:rPr>
          <w:b/>
          <w:bCs/>
          <w:color w:val="E0957B"/>
          <w:lang w:val="en-US"/>
        </w:rPr>
        <w:t xml:space="preserve">; </w:t>
      </w:r>
      <w:r w:rsidRPr="00CC5294">
        <w:rPr>
          <w:color w:val="C9C9D1"/>
          <w:lang w:val="en-US"/>
        </w:rPr>
        <w:t>j++) {</w:t>
      </w:r>
      <w:r w:rsidRPr="00CC5294">
        <w:rPr>
          <w:color w:val="C9C9D1"/>
          <w:lang w:val="en-US"/>
        </w:rPr>
        <w:br/>
        <w:t xml:space="preserve">            </w:t>
      </w:r>
      <w:r w:rsidRPr="00CC5294">
        <w:rPr>
          <w:color w:val="E0957B"/>
          <w:lang w:val="en-US"/>
        </w:rPr>
        <w:t xml:space="preserve">if </w:t>
      </w:r>
      <w:r w:rsidRPr="00CC5294">
        <w:rPr>
          <w:color w:val="C9C9D1"/>
          <w:lang w:val="en-US"/>
        </w:rPr>
        <w:t xml:space="preserve">(a[j] &gt; a[j + </w:t>
      </w:r>
      <w:r w:rsidRPr="00CC5294">
        <w:rPr>
          <w:color w:val="4DACF0"/>
          <w:lang w:val="en-US"/>
        </w:rPr>
        <w:t>1</w:t>
      </w:r>
      <w:r w:rsidRPr="00CC5294">
        <w:rPr>
          <w:color w:val="C9C9D1"/>
          <w:lang w:val="en-US"/>
        </w:rPr>
        <w:t>]) {</w:t>
      </w:r>
      <w:r w:rsidRPr="00CC5294">
        <w:rPr>
          <w:color w:val="C9C9D1"/>
          <w:lang w:val="en-US"/>
        </w:rPr>
        <w:br/>
        <w:t xml:space="preserve">                swap(&amp;a[j]</w:t>
      </w:r>
      <w:r w:rsidRPr="00CC5294">
        <w:rPr>
          <w:b/>
          <w:bCs/>
          <w:color w:val="E0957B"/>
          <w:lang w:val="en-US"/>
        </w:rPr>
        <w:t xml:space="preserve">, </w:t>
      </w:r>
      <w:r w:rsidRPr="00CC5294">
        <w:rPr>
          <w:color w:val="C9C9D1"/>
          <w:lang w:val="en-US"/>
        </w:rPr>
        <w:t xml:space="preserve">&amp;a[j + </w:t>
      </w:r>
      <w:r w:rsidRPr="00CC5294">
        <w:rPr>
          <w:color w:val="4DACF0"/>
          <w:lang w:val="en-US"/>
        </w:rPr>
        <w:t>1</w:t>
      </w:r>
      <w:r w:rsidRPr="00CC5294">
        <w:rPr>
          <w:color w:val="C9C9D1"/>
          <w:lang w:val="en-US"/>
        </w:rPr>
        <w:t>])</w:t>
      </w:r>
      <w:r w:rsidRPr="00CC5294">
        <w:rPr>
          <w:b/>
          <w:bCs/>
          <w:color w:val="E0957B"/>
          <w:lang w:val="en-US"/>
        </w:rPr>
        <w:t>;</w:t>
      </w:r>
      <w:r w:rsidRPr="00CC5294">
        <w:rPr>
          <w:b/>
          <w:bCs/>
          <w:color w:val="E0957B"/>
          <w:lang w:val="en-US"/>
        </w:rPr>
        <w:br/>
        <w:t xml:space="preserve">                </w:t>
      </w:r>
      <w:r w:rsidRPr="00CC5294">
        <w:rPr>
          <w:color w:val="C9C9D1"/>
          <w:lang w:val="en-US"/>
        </w:rPr>
        <w:t xml:space="preserve">swapped = </w:t>
      </w:r>
      <w:r w:rsidRPr="00CC5294">
        <w:rPr>
          <w:color w:val="908B25"/>
          <w:lang w:val="en-US"/>
        </w:rPr>
        <w:t>true</w:t>
      </w:r>
      <w:r w:rsidRPr="00CC5294">
        <w:rPr>
          <w:b/>
          <w:bCs/>
          <w:color w:val="E0957B"/>
          <w:lang w:val="en-US"/>
        </w:rPr>
        <w:t>;</w:t>
      </w:r>
      <w:r w:rsidRPr="00CC5294">
        <w:rPr>
          <w:b/>
          <w:bCs/>
          <w:color w:val="E0957B"/>
          <w:lang w:val="en-US"/>
        </w:rPr>
        <w:br/>
        <w:t xml:space="preserve">            </w:t>
      </w:r>
      <w:r w:rsidRPr="00CC5294">
        <w:rPr>
          <w:color w:val="C9C9D1"/>
          <w:lang w:val="en-US"/>
        </w:rPr>
        <w:t>}</w:t>
      </w:r>
      <w:r w:rsidRPr="00CC5294">
        <w:rPr>
          <w:color w:val="C9C9D1"/>
          <w:lang w:val="en-US"/>
        </w:rPr>
        <w:br/>
        <w:t xml:space="preserve">        }</w:t>
      </w:r>
      <w:r w:rsidRPr="00CC5294">
        <w:rPr>
          <w:color w:val="C9C9D1"/>
          <w:lang w:val="en-US"/>
        </w:rPr>
        <w:br/>
      </w:r>
      <w:r w:rsidRPr="00CC5294">
        <w:rPr>
          <w:color w:val="C9C9D1"/>
          <w:lang w:val="en-US"/>
        </w:rPr>
        <w:br/>
        <w:t xml:space="preserve">        </w:t>
      </w:r>
      <w:r w:rsidRPr="00CC5294">
        <w:rPr>
          <w:color w:val="E0957B"/>
          <w:lang w:val="en-US"/>
        </w:rPr>
        <w:t xml:space="preserve">if </w:t>
      </w:r>
      <w:r w:rsidRPr="00CC5294">
        <w:rPr>
          <w:color w:val="C9C9D1"/>
          <w:lang w:val="en-US"/>
        </w:rPr>
        <w:t>(!swapped) {</w:t>
      </w:r>
      <w:r w:rsidRPr="00CC5294">
        <w:rPr>
          <w:color w:val="C9C9D1"/>
          <w:lang w:val="en-US"/>
        </w:rPr>
        <w:br/>
        <w:t xml:space="preserve">            </w:t>
      </w:r>
      <w:r w:rsidRPr="00CC5294">
        <w:rPr>
          <w:color w:val="E0957B"/>
          <w:lang w:val="en-US"/>
        </w:rPr>
        <w:t>break</w:t>
      </w:r>
      <w:r w:rsidRPr="00CC5294">
        <w:rPr>
          <w:b/>
          <w:bCs/>
          <w:color w:val="E0957B"/>
          <w:lang w:val="en-US"/>
        </w:rPr>
        <w:t>;</w:t>
      </w:r>
      <w:r w:rsidRPr="00CC5294">
        <w:rPr>
          <w:b/>
          <w:bCs/>
          <w:color w:val="E0957B"/>
          <w:lang w:val="en-US"/>
        </w:rPr>
        <w:br/>
        <w:t xml:space="preserve">        </w:t>
      </w:r>
      <w:r w:rsidRPr="00CC5294">
        <w:rPr>
          <w:color w:val="C9C9D1"/>
          <w:lang w:val="en-US"/>
        </w:rPr>
        <w:t>}</w:t>
      </w:r>
      <w:r w:rsidRPr="00CC5294">
        <w:rPr>
          <w:color w:val="C9C9D1"/>
          <w:lang w:val="en-US"/>
        </w:rPr>
        <w:br/>
        <w:t xml:space="preserve">    }</w:t>
      </w:r>
      <w:r w:rsidRPr="00CC5294">
        <w:rPr>
          <w:color w:val="C9C9D1"/>
          <w:lang w:val="en-US"/>
        </w:rPr>
        <w:br/>
        <w:t>}</w:t>
      </w:r>
    </w:p>
    <w:p w:rsidR="00CC5294" w:rsidRPr="00CC5294" w:rsidRDefault="00CC5294" w:rsidP="00931EBC">
      <w:pPr>
        <w:pStyle w:val="21"/>
        <w:spacing w:after="0" w:line="240" w:lineRule="auto"/>
        <w:ind w:left="0"/>
        <w:jc w:val="both"/>
        <w:rPr>
          <w:i w:val="0"/>
          <w:sz w:val="22"/>
          <w:lang w:val="en-US"/>
        </w:rPr>
      </w:pPr>
    </w:p>
    <w:p w:rsidR="007E509A" w:rsidRDefault="007E509A"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Default="00CC5294" w:rsidP="00931EBC">
      <w:pPr>
        <w:pStyle w:val="21"/>
        <w:spacing w:after="0" w:line="240" w:lineRule="auto"/>
        <w:ind w:left="0"/>
        <w:jc w:val="both"/>
        <w:rPr>
          <w:i w:val="0"/>
          <w:sz w:val="22"/>
          <w:lang w:val="en-US"/>
        </w:rPr>
      </w:pPr>
    </w:p>
    <w:p w:rsidR="00CC5294" w:rsidRPr="00CC5294" w:rsidRDefault="00CC5294" w:rsidP="00931EBC">
      <w:pPr>
        <w:pStyle w:val="21"/>
        <w:spacing w:after="0" w:line="240" w:lineRule="auto"/>
        <w:ind w:left="0"/>
        <w:jc w:val="both"/>
        <w:rPr>
          <w:i w:val="0"/>
          <w:sz w:val="22"/>
          <w:lang w:val="en-US"/>
        </w:rPr>
      </w:pPr>
    </w:p>
    <w:p w:rsidR="00931EBC" w:rsidRPr="00D53CC4" w:rsidRDefault="00931EBC" w:rsidP="00931EBC">
      <w:pPr>
        <w:pStyle w:val="21"/>
        <w:spacing w:after="0" w:line="240" w:lineRule="auto"/>
        <w:ind w:left="0"/>
        <w:jc w:val="both"/>
        <w:rPr>
          <w:b/>
          <w:i w:val="0"/>
          <w:sz w:val="24"/>
          <w:lang w:val="en-US"/>
        </w:rPr>
      </w:pPr>
      <w:r w:rsidRPr="00D53CC4">
        <w:rPr>
          <w:b/>
          <w:i w:val="0"/>
          <w:sz w:val="24"/>
          <w:lang w:val="en-US"/>
        </w:rPr>
        <w:lastRenderedPageBreak/>
        <w:t xml:space="preserve">           3.2) </w:t>
      </w:r>
      <w:r w:rsidRPr="00D53CC4">
        <w:rPr>
          <w:b/>
          <w:i w:val="0"/>
          <w:sz w:val="24"/>
        </w:rPr>
        <w:t>улучшенная</w:t>
      </w:r>
      <w:r w:rsidRPr="00D53CC4">
        <w:rPr>
          <w:b/>
          <w:i w:val="0"/>
          <w:sz w:val="24"/>
          <w:lang w:val="en-US"/>
        </w:rPr>
        <w:t xml:space="preserve"> </w:t>
      </w:r>
      <w:r w:rsidRPr="00D53CC4">
        <w:rPr>
          <w:b/>
          <w:i w:val="0"/>
          <w:sz w:val="24"/>
        </w:rPr>
        <w:t>обменом</w:t>
      </w:r>
      <w:r w:rsidRPr="00D53CC4">
        <w:rPr>
          <w:b/>
          <w:i w:val="0"/>
          <w:sz w:val="24"/>
          <w:lang w:val="en-US"/>
        </w:rPr>
        <w:t xml:space="preserve"> 2;</w:t>
      </w:r>
    </w:p>
    <w:p w:rsidR="00514FD1" w:rsidRDefault="00CC5294" w:rsidP="00514FD1">
      <w:pPr>
        <w:pStyle w:val="HTML"/>
        <w:shd w:val="clear" w:color="auto" w:fill="1D1D26"/>
        <w:rPr>
          <w:color w:val="C9C9D1"/>
          <w:lang w:val="en-US"/>
        </w:rPr>
      </w:pPr>
      <w:r w:rsidRPr="00CC5294">
        <w:rPr>
          <w:color w:val="85A658"/>
          <w:lang w:val="en-US"/>
        </w:rPr>
        <w:t xml:space="preserve">#include </w:t>
      </w:r>
      <w:r w:rsidRPr="00CC5294">
        <w:rPr>
          <w:color w:val="62A362"/>
          <w:lang w:val="en-US"/>
        </w:rPr>
        <w:t>&lt;stdio.h&gt;</w:t>
      </w:r>
      <w:r w:rsidRPr="00CC5294">
        <w:rPr>
          <w:color w:val="62A362"/>
          <w:lang w:val="en-US"/>
        </w:rPr>
        <w:br/>
      </w:r>
      <w:r w:rsidRPr="00CC5294">
        <w:rPr>
          <w:color w:val="62A362"/>
          <w:lang w:val="en-US"/>
        </w:rPr>
        <w:br/>
      </w:r>
      <w:r w:rsidRPr="00CC5294">
        <w:rPr>
          <w:color w:val="E0957B"/>
          <w:lang w:val="en-US"/>
        </w:rPr>
        <w:t xml:space="preserve">void </w:t>
      </w:r>
      <w:r w:rsidRPr="00CC5294">
        <w:rPr>
          <w:color w:val="C7A65D"/>
          <w:lang w:val="en-US"/>
        </w:rPr>
        <w:t>swap</w:t>
      </w:r>
      <w:r w:rsidRPr="00CC5294">
        <w:rPr>
          <w:color w:val="C9C9D1"/>
          <w:lang w:val="en-US"/>
        </w:rPr>
        <w:t>(</w:t>
      </w:r>
      <w:r w:rsidRPr="00CC5294">
        <w:rPr>
          <w:color w:val="E0957B"/>
          <w:lang w:val="en-US"/>
        </w:rPr>
        <w:t xml:space="preserve">int </w:t>
      </w:r>
      <w:r w:rsidRPr="00CC5294">
        <w:rPr>
          <w:color w:val="C9C9D1"/>
          <w:lang w:val="en-US"/>
        </w:rPr>
        <w:t>*a</w:t>
      </w:r>
      <w:r w:rsidRPr="00CC5294">
        <w:rPr>
          <w:b/>
          <w:bCs/>
          <w:color w:val="E0957B"/>
          <w:lang w:val="en-US"/>
        </w:rPr>
        <w:t xml:space="preserve">, </w:t>
      </w:r>
      <w:r w:rsidRPr="00CC5294">
        <w:rPr>
          <w:color w:val="E0957B"/>
          <w:lang w:val="en-US"/>
        </w:rPr>
        <w:t xml:space="preserve">int </w:t>
      </w:r>
      <w:r w:rsidRPr="00CC5294">
        <w:rPr>
          <w:color w:val="C9C9D1"/>
          <w:lang w:val="en-US"/>
        </w:rPr>
        <w:t>*b) {</w:t>
      </w:r>
      <w:r w:rsidRPr="00CC5294">
        <w:rPr>
          <w:color w:val="C9C9D1"/>
          <w:lang w:val="en-US"/>
        </w:rPr>
        <w:br/>
        <w:t xml:space="preserve">    </w:t>
      </w:r>
      <w:r w:rsidRPr="00CC5294">
        <w:rPr>
          <w:color w:val="E0957B"/>
          <w:lang w:val="en-US"/>
        </w:rPr>
        <w:t xml:space="preserve">int </w:t>
      </w:r>
      <w:r w:rsidRPr="00CC5294">
        <w:rPr>
          <w:color w:val="C9C9D1"/>
          <w:lang w:val="en-US"/>
        </w:rPr>
        <w:t>temp = *a</w:t>
      </w:r>
      <w:r w:rsidRPr="00CC5294">
        <w:rPr>
          <w:b/>
          <w:bCs/>
          <w:color w:val="E0957B"/>
          <w:lang w:val="en-US"/>
        </w:rPr>
        <w:t>;</w:t>
      </w:r>
      <w:r w:rsidRPr="00CC5294">
        <w:rPr>
          <w:b/>
          <w:bCs/>
          <w:color w:val="E0957B"/>
          <w:lang w:val="en-US"/>
        </w:rPr>
        <w:br/>
        <w:t xml:space="preserve">    </w:t>
      </w:r>
      <w:r w:rsidRPr="00CC5294">
        <w:rPr>
          <w:color w:val="C9C9D1"/>
          <w:lang w:val="en-US"/>
        </w:rPr>
        <w:t>*a = *b</w:t>
      </w:r>
      <w:r w:rsidRPr="00CC5294">
        <w:rPr>
          <w:b/>
          <w:bCs/>
          <w:color w:val="E0957B"/>
          <w:lang w:val="en-US"/>
        </w:rPr>
        <w:t>;</w:t>
      </w:r>
      <w:r w:rsidRPr="00CC5294">
        <w:rPr>
          <w:b/>
          <w:bCs/>
          <w:color w:val="E0957B"/>
          <w:lang w:val="en-US"/>
        </w:rPr>
        <w:br/>
        <w:t xml:space="preserve">    </w:t>
      </w:r>
      <w:r w:rsidRPr="00CC5294">
        <w:rPr>
          <w:color w:val="C9C9D1"/>
          <w:lang w:val="en-US"/>
        </w:rPr>
        <w:t>*b = temp</w:t>
      </w:r>
      <w:r w:rsidRPr="00CC5294">
        <w:rPr>
          <w:b/>
          <w:bCs/>
          <w:color w:val="E0957B"/>
          <w:lang w:val="en-US"/>
        </w:rPr>
        <w:t>;</w:t>
      </w:r>
      <w:r w:rsidRPr="00CC5294">
        <w:rPr>
          <w:b/>
          <w:bCs/>
          <w:color w:val="E0957B"/>
          <w:lang w:val="en-US"/>
        </w:rPr>
        <w:br/>
      </w:r>
      <w:r w:rsidRPr="00CC5294">
        <w:rPr>
          <w:color w:val="C9C9D1"/>
          <w:lang w:val="en-US"/>
        </w:rPr>
        <w:t>}</w:t>
      </w:r>
    </w:p>
    <w:p w:rsidR="00514FD1" w:rsidRPr="00514FD1" w:rsidRDefault="00CC5294" w:rsidP="00514FD1">
      <w:pPr>
        <w:pStyle w:val="HTML"/>
        <w:shd w:val="clear" w:color="auto" w:fill="1D1D26"/>
        <w:rPr>
          <w:color w:val="C9C9D1"/>
          <w:lang w:val="en-US"/>
        </w:rPr>
      </w:pPr>
      <w:r w:rsidRPr="00CC5294">
        <w:rPr>
          <w:color w:val="C9C9D1"/>
          <w:lang w:val="en-US"/>
        </w:rPr>
        <w:br/>
      </w:r>
      <w:r w:rsidR="00514FD1" w:rsidRPr="00514FD1">
        <w:rPr>
          <w:color w:val="E0957B"/>
          <w:lang w:val="en-US"/>
        </w:rPr>
        <w:t xml:space="preserve">void </w:t>
      </w:r>
      <w:r w:rsidR="00514FD1" w:rsidRPr="00514FD1">
        <w:rPr>
          <w:color w:val="C7A65D"/>
          <w:lang w:val="en-US"/>
        </w:rPr>
        <w:t>improvedBubbleSort2</w:t>
      </w:r>
      <w:r w:rsidR="00514FD1" w:rsidRPr="00514FD1">
        <w:rPr>
          <w:color w:val="C9C9D1"/>
          <w:lang w:val="en-US"/>
        </w:rPr>
        <w:t>(</w:t>
      </w:r>
      <w:r w:rsidR="00514FD1" w:rsidRPr="00514FD1">
        <w:rPr>
          <w:color w:val="E0957B"/>
          <w:lang w:val="en-US"/>
        </w:rPr>
        <w:t xml:space="preserve">int </w:t>
      </w:r>
      <w:r w:rsidR="00514FD1" w:rsidRPr="00514FD1">
        <w:rPr>
          <w:color w:val="C9C9D1"/>
          <w:lang w:val="en-US"/>
        </w:rPr>
        <w:t>*a</w:t>
      </w:r>
      <w:r w:rsidR="00514FD1" w:rsidRPr="00514FD1">
        <w:rPr>
          <w:b/>
          <w:bCs/>
          <w:color w:val="E0957B"/>
          <w:lang w:val="en-US"/>
        </w:rPr>
        <w:t xml:space="preserve">, </w:t>
      </w:r>
      <w:r w:rsidR="00514FD1" w:rsidRPr="00514FD1">
        <w:rPr>
          <w:color w:val="E0957B"/>
          <w:lang w:val="en-US"/>
        </w:rPr>
        <w:t xml:space="preserve">int </w:t>
      </w:r>
      <w:r w:rsidR="00514FD1" w:rsidRPr="00514FD1">
        <w:rPr>
          <w:color w:val="C9C9D1"/>
          <w:lang w:val="en-US"/>
        </w:rPr>
        <w:t>n) {</w:t>
      </w:r>
      <w:r w:rsidR="00514FD1" w:rsidRPr="00514FD1">
        <w:rPr>
          <w:color w:val="C9C9D1"/>
          <w:lang w:val="en-US"/>
        </w:rPr>
        <w:br/>
        <w:t xml:space="preserve">    </w:t>
      </w:r>
      <w:r w:rsidR="00514FD1" w:rsidRPr="00514FD1">
        <w:rPr>
          <w:color w:val="E0957B"/>
          <w:lang w:val="en-US"/>
        </w:rPr>
        <w:t xml:space="preserve">int </w:t>
      </w:r>
      <w:r w:rsidR="00514FD1" w:rsidRPr="00514FD1">
        <w:rPr>
          <w:color w:val="C9C9D1"/>
          <w:lang w:val="en-US"/>
        </w:rPr>
        <w:t>z</w:t>
      </w:r>
      <w:r w:rsidR="00514FD1" w:rsidRPr="00514FD1">
        <w:rPr>
          <w:b/>
          <w:bCs/>
          <w:color w:val="E0957B"/>
          <w:lang w:val="en-US"/>
        </w:rPr>
        <w:t>;</w:t>
      </w:r>
      <w:r w:rsidR="00514FD1" w:rsidRPr="00514FD1">
        <w:rPr>
          <w:b/>
          <w:bCs/>
          <w:color w:val="E0957B"/>
          <w:lang w:val="en-US"/>
        </w:rPr>
        <w:br/>
        <w:t xml:space="preserve">    </w:t>
      </w:r>
      <w:r w:rsidR="00514FD1" w:rsidRPr="00514FD1">
        <w:rPr>
          <w:color w:val="E0957B"/>
          <w:lang w:val="en-US"/>
        </w:rPr>
        <w:t xml:space="preserve">int </w:t>
      </w:r>
      <w:r w:rsidR="00514FD1" w:rsidRPr="00514FD1">
        <w:rPr>
          <w:color w:val="C9C9D1"/>
          <w:lang w:val="en-US"/>
        </w:rPr>
        <w:t xml:space="preserve">i = </w:t>
      </w:r>
      <w:r w:rsidR="00514FD1" w:rsidRPr="00514FD1">
        <w:rPr>
          <w:color w:val="4DACF0"/>
          <w:lang w:val="en-US"/>
        </w:rPr>
        <w:t>1</w:t>
      </w:r>
      <w:r w:rsidR="00514FD1" w:rsidRPr="00514FD1">
        <w:rPr>
          <w:b/>
          <w:bCs/>
          <w:color w:val="E0957B"/>
          <w:lang w:val="en-US"/>
        </w:rPr>
        <w:t>;</w:t>
      </w:r>
      <w:r w:rsidR="00514FD1" w:rsidRPr="00514FD1">
        <w:rPr>
          <w:b/>
          <w:bCs/>
          <w:color w:val="E0957B"/>
          <w:lang w:val="en-US"/>
        </w:rPr>
        <w:br/>
        <w:t xml:space="preserve">    </w:t>
      </w:r>
      <w:r w:rsidR="00514FD1" w:rsidRPr="00514FD1">
        <w:rPr>
          <w:color w:val="E0957B"/>
          <w:lang w:val="en-US"/>
        </w:rPr>
        <w:t xml:space="preserve">int </w:t>
      </w:r>
      <w:r w:rsidR="00514FD1" w:rsidRPr="00514FD1">
        <w:rPr>
          <w:color w:val="C9C9D1"/>
          <w:lang w:val="en-US"/>
        </w:rPr>
        <w:t>k = n</w:t>
      </w:r>
      <w:r w:rsidR="00514FD1" w:rsidRPr="00514FD1">
        <w:rPr>
          <w:b/>
          <w:bCs/>
          <w:color w:val="E0957B"/>
          <w:lang w:val="en-US"/>
        </w:rPr>
        <w:t>;</w:t>
      </w:r>
      <w:r w:rsidR="00514FD1" w:rsidRPr="00514FD1">
        <w:rPr>
          <w:b/>
          <w:bCs/>
          <w:color w:val="E0957B"/>
          <w:lang w:val="en-US"/>
        </w:rPr>
        <w:br/>
        <w:t xml:space="preserve">    </w:t>
      </w:r>
      <w:r w:rsidR="00514FD1" w:rsidRPr="00514FD1">
        <w:rPr>
          <w:color w:val="E0957B"/>
          <w:lang w:val="en-US"/>
        </w:rPr>
        <w:t xml:space="preserve">do </w:t>
      </w:r>
      <w:r w:rsidR="00514FD1" w:rsidRPr="00514FD1">
        <w:rPr>
          <w:color w:val="C9C9D1"/>
          <w:lang w:val="en-US"/>
        </w:rPr>
        <w:t>{</w:t>
      </w:r>
      <w:r w:rsidR="00514FD1" w:rsidRPr="00514FD1">
        <w:rPr>
          <w:color w:val="C9C9D1"/>
          <w:lang w:val="en-US"/>
        </w:rPr>
        <w:br/>
        <w:t xml:space="preserve">        z = k + </w:t>
      </w:r>
      <w:r w:rsidR="00514FD1" w:rsidRPr="00514FD1">
        <w:rPr>
          <w:color w:val="4DACF0"/>
          <w:lang w:val="en-US"/>
        </w:rPr>
        <w:t>1</w:t>
      </w:r>
      <w:r w:rsidR="00514FD1" w:rsidRPr="00514FD1">
        <w:rPr>
          <w:b/>
          <w:bCs/>
          <w:color w:val="E0957B"/>
          <w:lang w:val="en-US"/>
        </w:rPr>
        <w:t>;</w:t>
      </w:r>
      <w:r w:rsidR="00514FD1" w:rsidRPr="00514FD1">
        <w:rPr>
          <w:b/>
          <w:bCs/>
          <w:color w:val="E0957B"/>
          <w:lang w:val="en-US"/>
        </w:rPr>
        <w:br/>
        <w:t xml:space="preserve">        </w:t>
      </w:r>
      <w:r w:rsidR="00514FD1" w:rsidRPr="00514FD1">
        <w:rPr>
          <w:color w:val="E0957B"/>
          <w:lang w:val="en-US"/>
        </w:rPr>
        <w:t xml:space="preserve">for </w:t>
      </w:r>
      <w:r w:rsidR="00514FD1" w:rsidRPr="00514FD1">
        <w:rPr>
          <w:color w:val="C9C9D1"/>
          <w:lang w:val="en-US"/>
        </w:rPr>
        <w:t>(</w:t>
      </w:r>
      <w:r w:rsidR="00514FD1" w:rsidRPr="00514FD1">
        <w:rPr>
          <w:color w:val="E0957B"/>
          <w:lang w:val="en-US"/>
        </w:rPr>
        <w:t xml:space="preserve">int </w:t>
      </w:r>
      <w:r w:rsidR="00514FD1" w:rsidRPr="00514FD1">
        <w:rPr>
          <w:color w:val="C9C9D1"/>
          <w:lang w:val="en-US"/>
        </w:rPr>
        <w:t xml:space="preserve">j = n - </w:t>
      </w:r>
      <w:r w:rsidR="00514FD1" w:rsidRPr="00514FD1">
        <w:rPr>
          <w:color w:val="4DACF0"/>
          <w:lang w:val="en-US"/>
        </w:rPr>
        <w:t>1</w:t>
      </w:r>
      <w:r w:rsidR="00514FD1" w:rsidRPr="00514FD1">
        <w:rPr>
          <w:b/>
          <w:bCs/>
          <w:color w:val="E0957B"/>
          <w:lang w:val="en-US"/>
        </w:rPr>
        <w:t xml:space="preserve">; </w:t>
      </w:r>
      <w:r w:rsidR="00514FD1" w:rsidRPr="00514FD1">
        <w:rPr>
          <w:color w:val="C9C9D1"/>
          <w:lang w:val="en-US"/>
        </w:rPr>
        <w:t>j &gt;= i</w:t>
      </w:r>
      <w:r w:rsidR="00514FD1" w:rsidRPr="00514FD1">
        <w:rPr>
          <w:b/>
          <w:bCs/>
          <w:color w:val="E0957B"/>
          <w:lang w:val="en-US"/>
        </w:rPr>
        <w:t xml:space="preserve">; </w:t>
      </w:r>
      <w:r w:rsidR="00514FD1" w:rsidRPr="00514FD1">
        <w:rPr>
          <w:color w:val="C9C9D1"/>
          <w:lang w:val="en-US"/>
        </w:rPr>
        <w:t>j--) {</w:t>
      </w:r>
      <w:r w:rsidR="00514FD1" w:rsidRPr="00514FD1">
        <w:rPr>
          <w:color w:val="C9C9D1"/>
          <w:lang w:val="en-US"/>
        </w:rPr>
        <w:br/>
        <w:t xml:space="preserve">            </w:t>
      </w:r>
      <w:r w:rsidR="00514FD1" w:rsidRPr="00514FD1">
        <w:rPr>
          <w:color w:val="E0957B"/>
          <w:lang w:val="en-US"/>
        </w:rPr>
        <w:t xml:space="preserve">if </w:t>
      </w:r>
      <w:r w:rsidR="00514FD1" w:rsidRPr="007867C9">
        <w:rPr>
          <w:color w:val="C9C9D1"/>
          <w:lang w:val="en-US"/>
        </w:rPr>
        <w:t>(</w:t>
      </w:r>
      <w:r w:rsidR="00514FD1" w:rsidRPr="00514FD1">
        <w:rPr>
          <w:color w:val="C9C9D1"/>
          <w:lang w:val="en-US"/>
        </w:rPr>
        <w:t xml:space="preserve">a[j - </w:t>
      </w:r>
      <w:r w:rsidR="00514FD1" w:rsidRPr="00514FD1">
        <w:rPr>
          <w:color w:val="4DACF0"/>
          <w:lang w:val="en-US"/>
        </w:rPr>
        <w:t>1</w:t>
      </w:r>
      <w:r w:rsidR="00514FD1" w:rsidRPr="00514FD1">
        <w:rPr>
          <w:color w:val="C9C9D1"/>
          <w:lang w:val="en-US"/>
        </w:rPr>
        <w:t>] &gt;= a[j]) {</w:t>
      </w:r>
      <w:r w:rsidR="00514FD1" w:rsidRPr="00514FD1">
        <w:rPr>
          <w:color w:val="C9C9D1"/>
          <w:lang w:val="en-US"/>
        </w:rPr>
        <w:br/>
        <w:t xml:space="preserve">                swap(&amp;a[j - </w:t>
      </w:r>
      <w:r w:rsidR="00514FD1" w:rsidRPr="00514FD1">
        <w:rPr>
          <w:color w:val="4DACF0"/>
          <w:lang w:val="en-US"/>
        </w:rPr>
        <w:t>1</w:t>
      </w:r>
      <w:r w:rsidR="00514FD1" w:rsidRPr="00514FD1">
        <w:rPr>
          <w:color w:val="C9C9D1"/>
          <w:lang w:val="en-US"/>
        </w:rPr>
        <w:t>]</w:t>
      </w:r>
      <w:r w:rsidR="00514FD1" w:rsidRPr="00514FD1">
        <w:rPr>
          <w:b/>
          <w:bCs/>
          <w:color w:val="E0957B"/>
          <w:lang w:val="en-US"/>
        </w:rPr>
        <w:t xml:space="preserve">, </w:t>
      </w:r>
      <w:r w:rsidR="00514FD1" w:rsidRPr="00514FD1">
        <w:rPr>
          <w:color w:val="C9C9D1"/>
          <w:lang w:val="en-US"/>
        </w:rPr>
        <w:t>&amp;a[j])</w:t>
      </w:r>
      <w:r w:rsidR="00514FD1" w:rsidRPr="00514FD1">
        <w:rPr>
          <w:b/>
          <w:bCs/>
          <w:color w:val="E0957B"/>
          <w:lang w:val="en-US"/>
        </w:rPr>
        <w:t>;</w:t>
      </w:r>
      <w:r w:rsidR="00514FD1" w:rsidRPr="00514FD1">
        <w:rPr>
          <w:b/>
          <w:bCs/>
          <w:color w:val="E0957B"/>
          <w:lang w:val="en-US"/>
        </w:rPr>
        <w:br/>
        <w:t xml:space="preserve">                </w:t>
      </w:r>
      <w:r w:rsidR="00514FD1" w:rsidRPr="00514FD1">
        <w:rPr>
          <w:color w:val="C9C9D1"/>
          <w:lang w:val="en-US"/>
        </w:rPr>
        <w:t>k = j</w:t>
      </w:r>
      <w:r w:rsidR="00514FD1" w:rsidRPr="00514FD1">
        <w:rPr>
          <w:b/>
          <w:bCs/>
          <w:color w:val="E0957B"/>
          <w:lang w:val="en-US"/>
        </w:rPr>
        <w:t>;</w:t>
      </w:r>
      <w:r w:rsidR="00514FD1" w:rsidRPr="00514FD1">
        <w:rPr>
          <w:b/>
          <w:bCs/>
          <w:color w:val="E0957B"/>
          <w:lang w:val="en-US"/>
        </w:rPr>
        <w:br/>
        <w:t xml:space="preserve">            </w:t>
      </w:r>
      <w:r w:rsidR="00514FD1" w:rsidRPr="00514FD1">
        <w:rPr>
          <w:color w:val="C9C9D1"/>
          <w:lang w:val="en-US"/>
        </w:rPr>
        <w:t>}</w:t>
      </w:r>
      <w:r w:rsidR="00514FD1" w:rsidRPr="00514FD1">
        <w:rPr>
          <w:color w:val="C9C9D1"/>
          <w:lang w:val="en-US"/>
        </w:rPr>
        <w:br/>
        <w:t xml:space="preserve">        }</w:t>
      </w:r>
      <w:r w:rsidR="00514FD1" w:rsidRPr="00514FD1">
        <w:rPr>
          <w:color w:val="C9C9D1"/>
          <w:lang w:val="en-US"/>
        </w:rPr>
        <w:br/>
        <w:t xml:space="preserve">        i = k + </w:t>
      </w:r>
      <w:r w:rsidR="00514FD1" w:rsidRPr="00514FD1">
        <w:rPr>
          <w:color w:val="4DACF0"/>
          <w:lang w:val="en-US"/>
        </w:rPr>
        <w:t>1</w:t>
      </w:r>
      <w:r w:rsidR="00514FD1" w:rsidRPr="00514FD1">
        <w:rPr>
          <w:b/>
          <w:bCs/>
          <w:color w:val="E0957B"/>
          <w:lang w:val="en-US"/>
        </w:rPr>
        <w:t>;</w:t>
      </w:r>
      <w:r w:rsidR="00514FD1" w:rsidRPr="00514FD1">
        <w:rPr>
          <w:b/>
          <w:bCs/>
          <w:color w:val="E0957B"/>
          <w:lang w:val="en-US"/>
        </w:rPr>
        <w:br/>
        <w:t xml:space="preserve">    </w:t>
      </w:r>
      <w:r w:rsidR="00514FD1" w:rsidRPr="00514FD1">
        <w:rPr>
          <w:color w:val="C9C9D1"/>
          <w:lang w:val="en-US"/>
        </w:rPr>
        <w:t xml:space="preserve">} </w:t>
      </w:r>
      <w:r w:rsidR="00514FD1" w:rsidRPr="00514FD1">
        <w:rPr>
          <w:color w:val="E0957B"/>
          <w:lang w:val="en-US"/>
        </w:rPr>
        <w:t xml:space="preserve">while </w:t>
      </w:r>
      <w:r w:rsidR="00514FD1" w:rsidRPr="00514FD1">
        <w:rPr>
          <w:color w:val="C9C9D1"/>
          <w:lang w:val="en-US"/>
        </w:rPr>
        <w:t>(z != i)</w:t>
      </w:r>
      <w:r w:rsidR="00514FD1" w:rsidRPr="00514FD1">
        <w:rPr>
          <w:b/>
          <w:bCs/>
          <w:color w:val="E0957B"/>
          <w:lang w:val="en-US"/>
        </w:rPr>
        <w:t>;</w:t>
      </w:r>
      <w:r w:rsidR="00514FD1" w:rsidRPr="00514FD1">
        <w:rPr>
          <w:b/>
          <w:bCs/>
          <w:color w:val="E0957B"/>
          <w:lang w:val="en-US"/>
        </w:rPr>
        <w:br/>
      </w:r>
      <w:r w:rsidR="00514FD1" w:rsidRPr="00514FD1">
        <w:rPr>
          <w:color w:val="C9C9D1"/>
          <w:lang w:val="en-US"/>
        </w:rPr>
        <w:t>}</w:t>
      </w:r>
    </w:p>
    <w:p w:rsidR="00CC5294" w:rsidRPr="00CC5294" w:rsidRDefault="00CC5294" w:rsidP="00CC5294">
      <w:pPr>
        <w:pStyle w:val="HTML"/>
        <w:shd w:val="clear" w:color="auto" w:fill="1D1D26"/>
        <w:rPr>
          <w:color w:val="C9C9D1"/>
          <w:lang w:val="en-US"/>
        </w:rPr>
      </w:pPr>
    </w:p>
    <w:p w:rsidR="00CC5294" w:rsidRPr="00D53CC4" w:rsidRDefault="00CC5294" w:rsidP="00931EBC">
      <w:pPr>
        <w:pStyle w:val="21"/>
        <w:spacing w:after="0" w:line="240" w:lineRule="auto"/>
        <w:ind w:left="0"/>
        <w:jc w:val="both"/>
        <w:rPr>
          <w:i w:val="0"/>
          <w:sz w:val="22"/>
          <w:lang w:val="en-US"/>
        </w:rPr>
      </w:pPr>
    </w:p>
    <w:p w:rsidR="00D96DA5" w:rsidRPr="00CC5294" w:rsidRDefault="00D96DA5" w:rsidP="00931EBC">
      <w:pPr>
        <w:pStyle w:val="21"/>
        <w:spacing w:after="0" w:line="240" w:lineRule="auto"/>
        <w:ind w:left="0"/>
        <w:jc w:val="both"/>
        <w:rPr>
          <w:i w:val="0"/>
          <w:sz w:val="22"/>
          <w:lang w:val="en-US"/>
        </w:rPr>
      </w:pPr>
    </w:p>
    <w:p w:rsidR="00931EBC" w:rsidRDefault="00931EBC" w:rsidP="00931EBC">
      <w:pPr>
        <w:pStyle w:val="21"/>
        <w:spacing w:after="0" w:line="240" w:lineRule="auto"/>
        <w:ind w:left="0"/>
        <w:jc w:val="both"/>
        <w:rPr>
          <w:i w:val="0"/>
          <w:sz w:val="22"/>
        </w:rPr>
      </w:pPr>
      <w:r w:rsidRPr="00CC5294">
        <w:rPr>
          <w:b/>
          <w:i w:val="0"/>
          <w:sz w:val="22"/>
          <w:lang w:val="en-US"/>
        </w:rPr>
        <w:t xml:space="preserve">        </w:t>
      </w:r>
      <w:r w:rsidRPr="00D96DA5">
        <w:rPr>
          <w:b/>
          <w:i w:val="0"/>
          <w:sz w:val="24"/>
        </w:rPr>
        <w:t xml:space="preserve">4) </w:t>
      </w:r>
      <w:r w:rsidR="00D96DA5" w:rsidRPr="00D96DA5">
        <w:rPr>
          <w:b/>
          <w:i w:val="0"/>
          <w:sz w:val="24"/>
        </w:rPr>
        <w:t xml:space="preserve">Сортировка </w:t>
      </w:r>
      <w:r w:rsidRPr="00D96DA5">
        <w:rPr>
          <w:b/>
          <w:i w:val="0"/>
          <w:sz w:val="24"/>
        </w:rPr>
        <w:t>Шелла;</w:t>
      </w:r>
    </w:p>
    <w:p w:rsidR="00136965" w:rsidRDefault="00136965" w:rsidP="00D96DA5">
      <w:pPr>
        <w:pStyle w:val="HTML"/>
        <w:shd w:val="clear" w:color="auto" w:fill="1D1D26"/>
        <w:rPr>
          <w:color w:val="62A362"/>
        </w:rPr>
      </w:pPr>
      <w:r w:rsidRPr="00136965">
        <w:rPr>
          <w:color w:val="85A658"/>
        </w:rPr>
        <w:t>#</w:t>
      </w:r>
      <w:r w:rsidRPr="00136965">
        <w:rPr>
          <w:color w:val="85A658"/>
          <w:lang w:val="en-US"/>
        </w:rPr>
        <w:t>include</w:t>
      </w:r>
      <w:r w:rsidRPr="00136965">
        <w:rPr>
          <w:color w:val="85A658"/>
        </w:rPr>
        <w:t xml:space="preserve"> </w:t>
      </w:r>
      <w:r w:rsidRPr="00136965">
        <w:rPr>
          <w:color w:val="62A362"/>
        </w:rPr>
        <w:t>&lt;</w:t>
      </w:r>
      <w:r>
        <w:rPr>
          <w:color w:val="62A362"/>
          <w:lang w:val="en-US"/>
        </w:rPr>
        <w:t>stdio</w:t>
      </w:r>
      <w:r w:rsidRPr="00136965">
        <w:rPr>
          <w:color w:val="62A362"/>
        </w:rPr>
        <w:t>.</w:t>
      </w:r>
      <w:r>
        <w:rPr>
          <w:color w:val="62A362"/>
          <w:lang w:val="en-US"/>
        </w:rPr>
        <w:t>h</w:t>
      </w:r>
      <w:r w:rsidRPr="00136965">
        <w:rPr>
          <w:color w:val="62A362"/>
        </w:rPr>
        <w:t>&gt;</w:t>
      </w:r>
    </w:p>
    <w:p w:rsidR="00136965" w:rsidRPr="00136965" w:rsidRDefault="00136965" w:rsidP="00D96DA5">
      <w:pPr>
        <w:pStyle w:val="HTML"/>
        <w:shd w:val="clear" w:color="auto" w:fill="1D1D26"/>
        <w:rPr>
          <w:color w:val="E0957B"/>
        </w:rPr>
      </w:pPr>
    </w:p>
    <w:p w:rsidR="005E243E" w:rsidRPr="005E243E" w:rsidRDefault="005E243E" w:rsidP="005E243E">
      <w:pPr>
        <w:pStyle w:val="HTML"/>
        <w:shd w:val="clear" w:color="auto" w:fill="1D1D26"/>
        <w:rPr>
          <w:color w:val="C9C9D1"/>
          <w:lang w:val="en-US"/>
        </w:rPr>
      </w:pPr>
      <w:r w:rsidRPr="005E243E">
        <w:rPr>
          <w:color w:val="E0957B"/>
          <w:lang w:val="en-US"/>
        </w:rPr>
        <w:t xml:space="preserve">void </w:t>
      </w:r>
      <w:r w:rsidRPr="005E243E">
        <w:rPr>
          <w:color w:val="C7A65D"/>
          <w:lang w:val="en-US"/>
        </w:rPr>
        <w:t>shellSort</w:t>
      </w:r>
      <w:r w:rsidRPr="005E243E">
        <w:rPr>
          <w:color w:val="C9C9D1"/>
          <w:lang w:val="en-US"/>
        </w:rPr>
        <w:t>(</w:t>
      </w:r>
      <w:r w:rsidRPr="005E243E">
        <w:rPr>
          <w:color w:val="E0957B"/>
          <w:lang w:val="en-US"/>
        </w:rPr>
        <w:t xml:space="preserve">int </w:t>
      </w:r>
      <w:r w:rsidRPr="005E243E">
        <w:rPr>
          <w:color w:val="C9C9D1"/>
          <w:lang w:val="en-US"/>
        </w:rPr>
        <w:t>*a</w:t>
      </w:r>
      <w:r w:rsidRPr="005E243E">
        <w:rPr>
          <w:b/>
          <w:bCs/>
          <w:color w:val="E0957B"/>
          <w:lang w:val="en-US"/>
        </w:rPr>
        <w:t xml:space="preserve">, </w:t>
      </w:r>
      <w:r w:rsidRPr="005E243E">
        <w:rPr>
          <w:color w:val="E0957B"/>
          <w:lang w:val="en-US"/>
        </w:rPr>
        <w:t xml:space="preserve">int </w:t>
      </w:r>
      <w:r w:rsidRPr="005E243E">
        <w:rPr>
          <w:color w:val="C9C9D1"/>
          <w:lang w:val="en-US"/>
        </w:rPr>
        <w:t>size) {</w:t>
      </w:r>
      <w:r w:rsidRPr="005E243E">
        <w:rPr>
          <w:color w:val="C9C9D1"/>
          <w:lang w:val="en-US"/>
        </w:rPr>
        <w:br/>
        <w:t xml:space="preserve">    </w:t>
      </w:r>
      <w:r w:rsidRPr="005E243E">
        <w:rPr>
          <w:color w:val="E0957B"/>
          <w:lang w:val="en-US"/>
        </w:rPr>
        <w:t xml:space="preserve">int </w:t>
      </w:r>
      <w:r w:rsidRPr="005E243E">
        <w:rPr>
          <w:color w:val="C9C9D1"/>
          <w:lang w:val="en-US"/>
        </w:rPr>
        <w:t>j</w:t>
      </w:r>
      <w:r w:rsidRPr="005E243E">
        <w:rPr>
          <w:b/>
          <w:bCs/>
          <w:color w:val="E0957B"/>
          <w:lang w:val="en-US"/>
        </w:rPr>
        <w:t>;</w:t>
      </w:r>
      <w:r w:rsidRPr="005E243E">
        <w:rPr>
          <w:b/>
          <w:bCs/>
          <w:color w:val="E0957B"/>
          <w:lang w:val="en-US"/>
        </w:rPr>
        <w:br/>
        <w:t xml:space="preserve">    </w:t>
      </w:r>
      <w:r w:rsidRPr="005E243E">
        <w:rPr>
          <w:color w:val="E0957B"/>
          <w:lang w:val="en-US"/>
        </w:rPr>
        <w:t xml:space="preserve">for </w:t>
      </w:r>
      <w:r w:rsidRPr="005E243E">
        <w:rPr>
          <w:color w:val="C9C9D1"/>
          <w:lang w:val="en-US"/>
        </w:rPr>
        <w:t>(</w:t>
      </w:r>
      <w:r w:rsidRPr="005E243E">
        <w:rPr>
          <w:color w:val="E0957B"/>
          <w:lang w:val="en-US"/>
        </w:rPr>
        <w:t xml:space="preserve">int </w:t>
      </w:r>
      <w:r w:rsidRPr="005E243E">
        <w:rPr>
          <w:color w:val="C9C9D1"/>
          <w:lang w:val="en-US"/>
        </w:rPr>
        <w:t xml:space="preserve">step = size / </w:t>
      </w:r>
      <w:r w:rsidRPr="005E243E">
        <w:rPr>
          <w:color w:val="4DACF0"/>
          <w:lang w:val="en-US"/>
        </w:rPr>
        <w:t>2</w:t>
      </w:r>
      <w:r w:rsidRPr="005E243E">
        <w:rPr>
          <w:b/>
          <w:bCs/>
          <w:color w:val="E0957B"/>
          <w:lang w:val="en-US"/>
        </w:rPr>
        <w:t xml:space="preserve">; </w:t>
      </w:r>
      <w:r w:rsidRPr="005E243E">
        <w:rPr>
          <w:color w:val="C9C9D1"/>
          <w:lang w:val="en-US"/>
        </w:rPr>
        <w:t xml:space="preserve">step &gt; </w:t>
      </w:r>
      <w:r w:rsidRPr="005E243E">
        <w:rPr>
          <w:color w:val="4DACF0"/>
          <w:lang w:val="en-US"/>
        </w:rPr>
        <w:t>0</w:t>
      </w:r>
      <w:r w:rsidRPr="005E243E">
        <w:rPr>
          <w:b/>
          <w:bCs/>
          <w:color w:val="E0957B"/>
          <w:lang w:val="en-US"/>
        </w:rPr>
        <w:t xml:space="preserve">; </w:t>
      </w:r>
      <w:r w:rsidRPr="005E243E">
        <w:rPr>
          <w:color w:val="C9C9D1"/>
          <w:lang w:val="en-US"/>
        </w:rPr>
        <w:t xml:space="preserve">step /= </w:t>
      </w:r>
      <w:r w:rsidRPr="005E243E">
        <w:rPr>
          <w:color w:val="4DACF0"/>
          <w:lang w:val="en-US"/>
        </w:rPr>
        <w:t>2</w:t>
      </w:r>
      <w:r w:rsidRPr="005E243E">
        <w:rPr>
          <w:color w:val="C9C9D1"/>
          <w:lang w:val="en-US"/>
        </w:rPr>
        <w:t>) {</w:t>
      </w:r>
      <w:r w:rsidRPr="005E243E">
        <w:rPr>
          <w:color w:val="C9C9D1"/>
          <w:lang w:val="en-US"/>
        </w:rPr>
        <w:br/>
        <w:t xml:space="preserve">        </w:t>
      </w:r>
      <w:r w:rsidRPr="005E243E">
        <w:rPr>
          <w:color w:val="E0957B"/>
          <w:lang w:val="en-US"/>
        </w:rPr>
        <w:t xml:space="preserve">for </w:t>
      </w:r>
      <w:r w:rsidRPr="005E243E">
        <w:rPr>
          <w:color w:val="C9C9D1"/>
          <w:lang w:val="en-US"/>
        </w:rPr>
        <w:t>(</w:t>
      </w:r>
      <w:r w:rsidRPr="005E243E">
        <w:rPr>
          <w:color w:val="E0957B"/>
          <w:lang w:val="en-US"/>
        </w:rPr>
        <w:t xml:space="preserve">int </w:t>
      </w:r>
      <w:r w:rsidRPr="005E243E">
        <w:rPr>
          <w:color w:val="C9C9D1"/>
          <w:lang w:val="en-US"/>
        </w:rPr>
        <w:t>i = step</w:t>
      </w:r>
      <w:r w:rsidRPr="005E243E">
        <w:rPr>
          <w:b/>
          <w:bCs/>
          <w:color w:val="E0957B"/>
          <w:lang w:val="en-US"/>
        </w:rPr>
        <w:t xml:space="preserve">; </w:t>
      </w:r>
      <w:r w:rsidRPr="005E243E">
        <w:rPr>
          <w:color w:val="C9C9D1"/>
          <w:lang w:val="en-US"/>
        </w:rPr>
        <w:t>i &lt; size</w:t>
      </w:r>
      <w:r w:rsidRPr="005E243E">
        <w:rPr>
          <w:b/>
          <w:bCs/>
          <w:color w:val="E0957B"/>
          <w:lang w:val="en-US"/>
        </w:rPr>
        <w:t xml:space="preserve">; </w:t>
      </w:r>
      <w:r w:rsidRPr="005E243E">
        <w:rPr>
          <w:color w:val="C9C9D1"/>
          <w:lang w:val="en-US"/>
        </w:rPr>
        <w:t>++i) {</w:t>
      </w:r>
      <w:r w:rsidRPr="005E243E">
        <w:rPr>
          <w:color w:val="C9C9D1"/>
          <w:lang w:val="en-US"/>
        </w:rPr>
        <w:br/>
        <w:t xml:space="preserve">            </w:t>
      </w:r>
      <w:r w:rsidRPr="005E243E">
        <w:rPr>
          <w:color w:val="E0957B"/>
          <w:lang w:val="en-US"/>
        </w:rPr>
        <w:t xml:space="preserve">int </w:t>
      </w:r>
      <w:r w:rsidRPr="005E243E">
        <w:rPr>
          <w:color w:val="C9C9D1"/>
          <w:lang w:val="en-US"/>
        </w:rPr>
        <w:t>tmp = a[i]</w:t>
      </w:r>
      <w:r w:rsidRPr="005E243E">
        <w:rPr>
          <w:b/>
          <w:bCs/>
          <w:color w:val="E0957B"/>
          <w:lang w:val="en-US"/>
        </w:rPr>
        <w:t>;</w:t>
      </w:r>
      <w:r w:rsidRPr="005E243E">
        <w:rPr>
          <w:b/>
          <w:bCs/>
          <w:color w:val="E0957B"/>
          <w:lang w:val="en-US"/>
        </w:rPr>
        <w:br/>
        <w:t xml:space="preserve">            </w:t>
      </w:r>
      <w:r w:rsidRPr="005E243E">
        <w:rPr>
          <w:color w:val="E0957B"/>
          <w:lang w:val="en-US"/>
        </w:rPr>
        <w:t xml:space="preserve">for </w:t>
      </w:r>
      <w:r w:rsidRPr="005E243E">
        <w:rPr>
          <w:color w:val="C9C9D1"/>
          <w:lang w:val="en-US"/>
        </w:rPr>
        <w:t>(j = i</w:t>
      </w:r>
      <w:r w:rsidRPr="005E243E">
        <w:rPr>
          <w:b/>
          <w:bCs/>
          <w:color w:val="E0957B"/>
          <w:lang w:val="en-US"/>
        </w:rPr>
        <w:t xml:space="preserve">; </w:t>
      </w:r>
      <w:r w:rsidRPr="005E243E">
        <w:rPr>
          <w:color w:val="C9C9D1"/>
          <w:lang w:val="en-US"/>
        </w:rPr>
        <w:t>j &gt;= step</w:t>
      </w:r>
      <w:r w:rsidRPr="005E243E">
        <w:rPr>
          <w:b/>
          <w:bCs/>
          <w:color w:val="E0957B"/>
          <w:lang w:val="en-US"/>
        </w:rPr>
        <w:t xml:space="preserve">; </w:t>
      </w:r>
      <w:r w:rsidRPr="005E243E">
        <w:rPr>
          <w:color w:val="C9C9D1"/>
          <w:lang w:val="en-US"/>
        </w:rPr>
        <w:t>j -= step) {</w:t>
      </w:r>
      <w:r w:rsidRPr="005E243E">
        <w:rPr>
          <w:color w:val="C9C9D1"/>
          <w:lang w:val="en-US"/>
        </w:rPr>
        <w:br/>
        <w:t xml:space="preserve">                </w:t>
      </w:r>
      <w:r w:rsidRPr="005E243E">
        <w:rPr>
          <w:color w:val="E0957B"/>
          <w:lang w:val="en-US"/>
        </w:rPr>
        <w:t xml:space="preserve">if </w:t>
      </w:r>
      <w:r w:rsidRPr="005E243E">
        <w:rPr>
          <w:color w:val="C9C9D1"/>
          <w:lang w:val="en-US"/>
        </w:rPr>
        <w:t>(tmp &lt; a[j - step]) {</w:t>
      </w:r>
      <w:r w:rsidRPr="005E243E">
        <w:rPr>
          <w:color w:val="C9C9D1"/>
          <w:lang w:val="en-US"/>
        </w:rPr>
        <w:br/>
        <w:t xml:space="preserve">                    a[j] = a[j - step]</w:t>
      </w:r>
      <w:r w:rsidRPr="005E243E">
        <w:rPr>
          <w:b/>
          <w:bCs/>
          <w:color w:val="E0957B"/>
          <w:lang w:val="en-US"/>
        </w:rPr>
        <w:t>;</w:t>
      </w:r>
      <w:r w:rsidRPr="005E243E">
        <w:rPr>
          <w:b/>
          <w:bCs/>
          <w:color w:val="E0957B"/>
          <w:lang w:val="en-US"/>
        </w:rPr>
        <w:br/>
        <w:t xml:space="preserve">                </w:t>
      </w:r>
      <w:r w:rsidRPr="005E243E">
        <w:rPr>
          <w:color w:val="C9C9D1"/>
          <w:lang w:val="en-US"/>
        </w:rPr>
        <w:t xml:space="preserve">} </w:t>
      </w:r>
      <w:r w:rsidRPr="005E243E">
        <w:rPr>
          <w:color w:val="E0957B"/>
          <w:lang w:val="en-US"/>
        </w:rPr>
        <w:t xml:space="preserve">else </w:t>
      </w:r>
      <w:r w:rsidRPr="005E243E">
        <w:rPr>
          <w:color w:val="C9C9D1"/>
          <w:lang w:val="en-US"/>
        </w:rPr>
        <w:t>{</w:t>
      </w:r>
      <w:r w:rsidRPr="005E243E">
        <w:rPr>
          <w:color w:val="C9C9D1"/>
          <w:lang w:val="en-US"/>
        </w:rPr>
        <w:br/>
        <w:t xml:space="preserve">                    </w:t>
      </w:r>
      <w:r w:rsidRPr="005E243E">
        <w:rPr>
          <w:color w:val="E0957B"/>
          <w:lang w:val="en-US"/>
        </w:rPr>
        <w:t>break</w:t>
      </w:r>
      <w:r w:rsidRPr="005E243E">
        <w:rPr>
          <w:b/>
          <w:bCs/>
          <w:color w:val="E0957B"/>
          <w:lang w:val="en-US"/>
        </w:rPr>
        <w:t>;</w:t>
      </w:r>
      <w:r w:rsidRPr="005E243E">
        <w:rPr>
          <w:b/>
          <w:bCs/>
          <w:color w:val="E0957B"/>
          <w:lang w:val="en-US"/>
        </w:rPr>
        <w:br/>
        <w:t xml:space="preserve">                </w:t>
      </w:r>
      <w:r w:rsidRPr="005E243E">
        <w:rPr>
          <w:color w:val="C9C9D1"/>
          <w:lang w:val="en-US"/>
        </w:rPr>
        <w:t>}</w:t>
      </w:r>
      <w:r w:rsidRPr="005E243E">
        <w:rPr>
          <w:color w:val="C9C9D1"/>
          <w:lang w:val="en-US"/>
        </w:rPr>
        <w:br/>
        <w:t xml:space="preserve">            }</w:t>
      </w:r>
      <w:r w:rsidRPr="005E243E">
        <w:rPr>
          <w:color w:val="C9C9D1"/>
          <w:lang w:val="en-US"/>
        </w:rPr>
        <w:br/>
      </w:r>
      <w:r w:rsidRPr="005E243E">
        <w:rPr>
          <w:color w:val="C9C9D1"/>
          <w:lang w:val="en-US"/>
        </w:rPr>
        <w:br/>
        <w:t xml:space="preserve">            a[j] = tmp</w:t>
      </w:r>
      <w:r w:rsidRPr="005E243E">
        <w:rPr>
          <w:b/>
          <w:bCs/>
          <w:color w:val="E0957B"/>
          <w:lang w:val="en-US"/>
        </w:rPr>
        <w:t>;</w:t>
      </w:r>
      <w:r w:rsidRPr="005E243E">
        <w:rPr>
          <w:b/>
          <w:bCs/>
          <w:color w:val="E0957B"/>
          <w:lang w:val="en-US"/>
        </w:rPr>
        <w:br/>
        <w:t xml:space="preserve">        </w:t>
      </w:r>
      <w:r w:rsidRPr="005E243E">
        <w:rPr>
          <w:color w:val="C9C9D1"/>
          <w:lang w:val="en-US"/>
        </w:rPr>
        <w:t>}</w:t>
      </w:r>
      <w:r w:rsidRPr="005E243E">
        <w:rPr>
          <w:color w:val="C9C9D1"/>
          <w:lang w:val="en-US"/>
        </w:rPr>
        <w:br/>
        <w:t xml:space="preserve">    }</w:t>
      </w:r>
      <w:r w:rsidRPr="005E243E">
        <w:rPr>
          <w:color w:val="C9C9D1"/>
          <w:lang w:val="en-US"/>
        </w:rPr>
        <w:br/>
        <w:t>}</w:t>
      </w:r>
    </w:p>
    <w:p w:rsidR="00D96DA5" w:rsidRDefault="00D96DA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7867C9" w:rsidRDefault="007867C9" w:rsidP="00931EBC">
      <w:pPr>
        <w:pStyle w:val="21"/>
        <w:spacing w:after="0" w:line="240" w:lineRule="auto"/>
        <w:ind w:left="0"/>
        <w:jc w:val="both"/>
        <w:rPr>
          <w:i w:val="0"/>
          <w:sz w:val="22"/>
          <w:lang w:val="en-US"/>
        </w:rPr>
      </w:pPr>
    </w:p>
    <w:p w:rsidR="00136965" w:rsidRDefault="00136965" w:rsidP="00931EBC">
      <w:pPr>
        <w:pStyle w:val="21"/>
        <w:spacing w:after="0" w:line="240" w:lineRule="auto"/>
        <w:ind w:left="0"/>
        <w:jc w:val="both"/>
        <w:rPr>
          <w:i w:val="0"/>
          <w:sz w:val="22"/>
          <w:lang w:val="en-US"/>
        </w:rPr>
      </w:pPr>
    </w:p>
    <w:p w:rsidR="00136965" w:rsidRPr="00D96DA5" w:rsidRDefault="00136965" w:rsidP="00931EBC">
      <w:pPr>
        <w:pStyle w:val="21"/>
        <w:spacing w:after="0" w:line="240" w:lineRule="auto"/>
        <w:ind w:left="0"/>
        <w:jc w:val="both"/>
        <w:rPr>
          <w:i w:val="0"/>
          <w:sz w:val="22"/>
          <w:lang w:val="en-US"/>
        </w:rPr>
      </w:pPr>
    </w:p>
    <w:p w:rsidR="00931EBC" w:rsidRPr="00136965" w:rsidRDefault="00136965" w:rsidP="00136965">
      <w:pPr>
        <w:pStyle w:val="21"/>
        <w:spacing w:after="0" w:line="240" w:lineRule="auto"/>
        <w:ind w:left="360"/>
        <w:jc w:val="both"/>
        <w:rPr>
          <w:b/>
          <w:i w:val="0"/>
          <w:sz w:val="24"/>
          <w:lang w:val="en-US"/>
        </w:rPr>
      </w:pPr>
      <w:r w:rsidRPr="00136965">
        <w:rPr>
          <w:b/>
          <w:i w:val="0"/>
          <w:sz w:val="24"/>
          <w:lang w:val="en-US"/>
        </w:rPr>
        <w:lastRenderedPageBreak/>
        <w:t xml:space="preserve">5) </w:t>
      </w:r>
      <w:r w:rsidRPr="00136965">
        <w:rPr>
          <w:b/>
          <w:i w:val="0"/>
          <w:sz w:val="24"/>
        </w:rPr>
        <w:t>Сортировка</w:t>
      </w:r>
      <w:r w:rsidRPr="00136965">
        <w:rPr>
          <w:b/>
          <w:i w:val="0"/>
          <w:sz w:val="24"/>
          <w:lang w:val="en-US"/>
        </w:rPr>
        <w:t xml:space="preserve"> </w:t>
      </w:r>
      <w:r w:rsidR="00931EBC" w:rsidRPr="00136965">
        <w:rPr>
          <w:b/>
          <w:i w:val="0"/>
          <w:sz w:val="24"/>
        </w:rPr>
        <w:t>Хоара</w:t>
      </w:r>
      <w:r w:rsidR="00931EBC" w:rsidRPr="00136965">
        <w:rPr>
          <w:b/>
          <w:i w:val="0"/>
          <w:sz w:val="24"/>
          <w:lang w:val="en-US"/>
        </w:rPr>
        <w:t>;</w:t>
      </w:r>
    </w:p>
    <w:p w:rsidR="00136965" w:rsidRPr="00136965" w:rsidRDefault="00136965" w:rsidP="00136965">
      <w:pPr>
        <w:pStyle w:val="HTML"/>
        <w:shd w:val="clear" w:color="auto" w:fill="1D1D26"/>
        <w:rPr>
          <w:color w:val="C9C9D1"/>
          <w:lang w:val="en-US"/>
        </w:rPr>
      </w:pPr>
      <w:r w:rsidRPr="00136965">
        <w:rPr>
          <w:color w:val="85A658"/>
          <w:lang w:val="en-US"/>
        </w:rPr>
        <w:t xml:space="preserve">#include </w:t>
      </w:r>
      <w:r>
        <w:rPr>
          <w:color w:val="62A362"/>
          <w:lang w:val="en-US"/>
        </w:rPr>
        <w:t>&lt;stdio.h&gt;</w:t>
      </w:r>
      <w:r w:rsidRPr="00136965">
        <w:rPr>
          <w:color w:val="C9C9D1"/>
          <w:lang w:val="en-US"/>
        </w:rPr>
        <w:br/>
      </w:r>
      <w:r w:rsidRPr="00136965">
        <w:rPr>
          <w:color w:val="C9C9D1"/>
          <w:lang w:val="en-US"/>
        </w:rPr>
        <w:br/>
      </w:r>
      <w:r w:rsidR="005E243E" w:rsidRPr="005E243E">
        <w:rPr>
          <w:color w:val="E0957B"/>
          <w:lang w:val="en-US"/>
        </w:rPr>
        <w:t xml:space="preserve">void </w:t>
      </w:r>
      <w:r w:rsidR="005E243E" w:rsidRPr="005E243E">
        <w:rPr>
          <w:color w:val="C7A65D"/>
          <w:lang w:val="en-US"/>
        </w:rPr>
        <w:t>hoarSort</w:t>
      </w:r>
      <w:r w:rsidR="005E243E" w:rsidRPr="005E243E">
        <w:rPr>
          <w:color w:val="C9C9D1"/>
          <w:lang w:val="en-US"/>
        </w:rPr>
        <w:t>(</w:t>
      </w:r>
      <w:r w:rsidR="005E243E" w:rsidRPr="005E243E">
        <w:rPr>
          <w:color w:val="E0957B"/>
          <w:lang w:val="en-US"/>
        </w:rPr>
        <w:t xml:space="preserve">int </w:t>
      </w:r>
      <w:r w:rsidR="005E243E" w:rsidRPr="005E243E">
        <w:rPr>
          <w:color w:val="C9C9D1"/>
          <w:lang w:val="en-US"/>
        </w:rPr>
        <w:t>*a</w:t>
      </w:r>
      <w:r w:rsidR="005E243E" w:rsidRPr="005E243E">
        <w:rPr>
          <w:b/>
          <w:bCs/>
          <w:color w:val="E0957B"/>
          <w:lang w:val="en-US"/>
        </w:rPr>
        <w:t xml:space="preserve">, </w:t>
      </w:r>
      <w:r w:rsidR="005E243E" w:rsidRPr="005E243E">
        <w:rPr>
          <w:color w:val="E0957B"/>
          <w:lang w:val="en-US"/>
        </w:rPr>
        <w:t xml:space="preserve">int </w:t>
      </w:r>
      <w:r w:rsidR="005E243E" w:rsidRPr="005E243E">
        <w:rPr>
          <w:color w:val="C9C9D1"/>
          <w:lang w:val="en-US"/>
        </w:rPr>
        <w:t>first</w:t>
      </w:r>
      <w:r w:rsidR="005E243E" w:rsidRPr="005E243E">
        <w:rPr>
          <w:b/>
          <w:bCs/>
          <w:color w:val="E0957B"/>
          <w:lang w:val="en-US"/>
        </w:rPr>
        <w:t xml:space="preserve">, </w:t>
      </w:r>
      <w:r w:rsidR="005E243E" w:rsidRPr="005E243E">
        <w:rPr>
          <w:color w:val="E0957B"/>
          <w:lang w:val="en-US"/>
        </w:rPr>
        <w:t xml:space="preserve">int </w:t>
      </w:r>
      <w:r w:rsidR="005E243E" w:rsidRPr="005E243E">
        <w:rPr>
          <w:color w:val="C9C9D1"/>
          <w:lang w:val="en-US"/>
        </w:rPr>
        <w:t>last)</w:t>
      </w:r>
      <w:r w:rsidRPr="00136965">
        <w:rPr>
          <w:color w:val="C9C9D1"/>
          <w:lang w:val="en-US"/>
        </w:rPr>
        <w:t xml:space="preserve"> {</w:t>
      </w:r>
      <w:r w:rsidRPr="00136965">
        <w:rPr>
          <w:color w:val="C9C9D1"/>
          <w:lang w:val="en-US"/>
        </w:rPr>
        <w:br/>
        <w:t xml:space="preserve">    </w:t>
      </w:r>
      <w:r w:rsidRPr="00136965">
        <w:rPr>
          <w:color w:val="E0957B"/>
          <w:lang w:val="en-US"/>
        </w:rPr>
        <w:t xml:space="preserve">int </w:t>
      </w:r>
      <w:r w:rsidRPr="00136965">
        <w:rPr>
          <w:color w:val="C9C9D1"/>
          <w:lang w:val="en-US"/>
        </w:rPr>
        <w:t>i = first</w:t>
      </w:r>
      <w:r w:rsidRPr="00136965">
        <w:rPr>
          <w:b/>
          <w:bCs/>
          <w:color w:val="E0957B"/>
          <w:lang w:val="en-US"/>
        </w:rPr>
        <w:t xml:space="preserve">, </w:t>
      </w:r>
      <w:r w:rsidRPr="00136965">
        <w:rPr>
          <w:color w:val="C9C9D1"/>
          <w:lang w:val="en-US"/>
        </w:rPr>
        <w:t>j = last</w:t>
      </w:r>
      <w:r w:rsidRPr="00136965">
        <w:rPr>
          <w:b/>
          <w:bCs/>
          <w:color w:val="E0957B"/>
          <w:lang w:val="en-US"/>
        </w:rPr>
        <w:t>;</w:t>
      </w:r>
      <w:r w:rsidRPr="00136965">
        <w:rPr>
          <w:b/>
          <w:bCs/>
          <w:color w:val="E0957B"/>
          <w:lang w:val="en-US"/>
        </w:rPr>
        <w:br/>
        <w:t xml:space="preserve">    </w:t>
      </w:r>
      <w:r w:rsidRPr="00136965">
        <w:rPr>
          <w:color w:val="E0957B"/>
          <w:lang w:val="en-US"/>
        </w:rPr>
        <w:t xml:space="preserve">int </w:t>
      </w:r>
      <w:r w:rsidRPr="00136965">
        <w:rPr>
          <w:color w:val="C9C9D1"/>
          <w:lang w:val="en-US"/>
        </w:rPr>
        <w:t>tmp</w:t>
      </w:r>
      <w:r w:rsidRPr="00136965">
        <w:rPr>
          <w:b/>
          <w:bCs/>
          <w:color w:val="E0957B"/>
          <w:lang w:val="en-US"/>
        </w:rPr>
        <w:t xml:space="preserve">, </w:t>
      </w:r>
      <w:r w:rsidRPr="00136965">
        <w:rPr>
          <w:color w:val="C9C9D1"/>
          <w:lang w:val="en-US"/>
        </w:rPr>
        <w:t xml:space="preserve">x = a[(first + last) / </w:t>
      </w:r>
      <w:r w:rsidRPr="00136965">
        <w:rPr>
          <w:color w:val="4DACF0"/>
          <w:lang w:val="en-US"/>
        </w:rPr>
        <w:t>2</w:t>
      </w:r>
      <w:r w:rsidRPr="00136965">
        <w:rPr>
          <w:color w:val="C9C9D1"/>
          <w:lang w:val="en-US"/>
        </w:rPr>
        <w:t>]</w:t>
      </w:r>
      <w:r w:rsidRPr="00136965">
        <w:rPr>
          <w:b/>
          <w:bCs/>
          <w:color w:val="E0957B"/>
          <w:lang w:val="en-US"/>
        </w:rPr>
        <w:t>;</w:t>
      </w:r>
      <w:r w:rsidRPr="00136965">
        <w:rPr>
          <w:b/>
          <w:bCs/>
          <w:color w:val="E0957B"/>
          <w:lang w:val="en-US"/>
        </w:rPr>
        <w:br/>
      </w:r>
      <w:r w:rsidRPr="00136965">
        <w:rPr>
          <w:b/>
          <w:bCs/>
          <w:color w:val="E0957B"/>
          <w:lang w:val="en-US"/>
        </w:rPr>
        <w:br/>
        <w:t xml:space="preserve">    </w:t>
      </w:r>
      <w:r w:rsidRPr="00136965">
        <w:rPr>
          <w:color w:val="E0957B"/>
          <w:lang w:val="en-US"/>
        </w:rPr>
        <w:t xml:space="preserve">do </w:t>
      </w:r>
      <w:r w:rsidRPr="00136965">
        <w:rPr>
          <w:color w:val="C9C9D1"/>
          <w:lang w:val="en-US"/>
        </w:rPr>
        <w:t>{</w:t>
      </w:r>
      <w:r w:rsidRPr="00136965">
        <w:rPr>
          <w:color w:val="C9C9D1"/>
          <w:lang w:val="en-US"/>
        </w:rPr>
        <w:br/>
        <w:t xml:space="preserve">        </w:t>
      </w:r>
      <w:r w:rsidRPr="00136965">
        <w:rPr>
          <w:color w:val="E0957B"/>
          <w:lang w:val="en-US"/>
        </w:rPr>
        <w:t xml:space="preserve">while </w:t>
      </w:r>
      <w:r w:rsidRPr="00136965">
        <w:rPr>
          <w:color w:val="C9C9D1"/>
          <w:lang w:val="en-US"/>
        </w:rPr>
        <w:t>(a[i] &lt; x)</w:t>
      </w:r>
      <w:r w:rsidRPr="00136965">
        <w:rPr>
          <w:color w:val="C9C9D1"/>
          <w:lang w:val="en-US"/>
        </w:rPr>
        <w:br/>
        <w:t xml:space="preserve">            i++</w:t>
      </w:r>
      <w:r w:rsidRPr="00136965">
        <w:rPr>
          <w:b/>
          <w:bCs/>
          <w:color w:val="E0957B"/>
          <w:lang w:val="en-US"/>
        </w:rPr>
        <w:t>;</w:t>
      </w:r>
      <w:r w:rsidRPr="00136965">
        <w:rPr>
          <w:b/>
          <w:bCs/>
          <w:color w:val="E0957B"/>
          <w:lang w:val="en-US"/>
        </w:rPr>
        <w:br/>
        <w:t xml:space="preserve">        </w:t>
      </w:r>
      <w:r w:rsidRPr="00136965">
        <w:rPr>
          <w:color w:val="E0957B"/>
          <w:lang w:val="en-US"/>
        </w:rPr>
        <w:t xml:space="preserve">while </w:t>
      </w:r>
      <w:r w:rsidRPr="00136965">
        <w:rPr>
          <w:color w:val="C9C9D1"/>
          <w:lang w:val="en-US"/>
        </w:rPr>
        <w:t>(a[j] &gt; x)</w:t>
      </w:r>
      <w:r w:rsidRPr="00136965">
        <w:rPr>
          <w:color w:val="C9C9D1"/>
          <w:lang w:val="en-US"/>
        </w:rPr>
        <w:br/>
        <w:t xml:space="preserve">            j--</w:t>
      </w:r>
      <w:r w:rsidRPr="00136965">
        <w:rPr>
          <w:b/>
          <w:bCs/>
          <w:color w:val="E0957B"/>
          <w:lang w:val="en-US"/>
        </w:rPr>
        <w:t>;</w:t>
      </w:r>
      <w:r w:rsidRPr="00136965">
        <w:rPr>
          <w:b/>
          <w:bCs/>
          <w:color w:val="E0957B"/>
          <w:lang w:val="en-US"/>
        </w:rPr>
        <w:br/>
      </w:r>
      <w:r w:rsidRPr="00136965">
        <w:rPr>
          <w:b/>
          <w:bCs/>
          <w:color w:val="E0957B"/>
          <w:lang w:val="en-US"/>
        </w:rPr>
        <w:br/>
        <w:t xml:space="preserve">        </w:t>
      </w:r>
      <w:r w:rsidRPr="00136965">
        <w:rPr>
          <w:color w:val="E0957B"/>
          <w:lang w:val="en-US"/>
        </w:rPr>
        <w:t xml:space="preserve">if </w:t>
      </w:r>
      <w:r w:rsidRPr="00136965">
        <w:rPr>
          <w:color w:val="C9C9D1"/>
          <w:lang w:val="en-US"/>
        </w:rPr>
        <w:t>(i &lt;= j) {</w:t>
      </w:r>
      <w:r w:rsidRPr="00136965">
        <w:rPr>
          <w:color w:val="C9C9D1"/>
          <w:lang w:val="en-US"/>
        </w:rPr>
        <w:br/>
        <w:t xml:space="preserve">            </w:t>
      </w:r>
      <w:r w:rsidRPr="00136965">
        <w:rPr>
          <w:color w:val="E0957B"/>
          <w:lang w:val="en-US"/>
        </w:rPr>
        <w:t xml:space="preserve">if </w:t>
      </w:r>
      <w:r w:rsidRPr="00136965">
        <w:rPr>
          <w:color w:val="C9C9D1"/>
          <w:lang w:val="en-US"/>
        </w:rPr>
        <w:t>(i &lt; j) {</w:t>
      </w:r>
      <w:r w:rsidRPr="00136965">
        <w:rPr>
          <w:color w:val="C9C9D1"/>
          <w:lang w:val="en-US"/>
        </w:rPr>
        <w:br/>
        <w:t xml:space="preserve">                tmp = a[i]</w:t>
      </w:r>
      <w:r w:rsidRPr="00136965">
        <w:rPr>
          <w:b/>
          <w:bCs/>
          <w:color w:val="E0957B"/>
          <w:lang w:val="en-US"/>
        </w:rPr>
        <w:t>;</w:t>
      </w:r>
      <w:r w:rsidRPr="00136965">
        <w:rPr>
          <w:b/>
          <w:bCs/>
          <w:color w:val="E0957B"/>
          <w:lang w:val="en-US"/>
        </w:rPr>
        <w:br/>
        <w:t xml:space="preserve">                </w:t>
      </w:r>
      <w:r w:rsidRPr="00136965">
        <w:rPr>
          <w:color w:val="C9C9D1"/>
          <w:lang w:val="en-US"/>
        </w:rPr>
        <w:t>a[i] = a[j]</w:t>
      </w:r>
      <w:r w:rsidRPr="00136965">
        <w:rPr>
          <w:b/>
          <w:bCs/>
          <w:color w:val="E0957B"/>
          <w:lang w:val="en-US"/>
        </w:rPr>
        <w:t>;</w:t>
      </w:r>
      <w:r w:rsidRPr="00136965">
        <w:rPr>
          <w:b/>
          <w:bCs/>
          <w:color w:val="E0957B"/>
          <w:lang w:val="en-US"/>
        </w:rPr>
        <w:br/>
        <w:t xml:space="preserve">                </w:t>
      </w:r>
      <w:r w:rsidRPr="00136965">
        <w:rPr>
          <w:color w:val="C9C9D1"/>
          <w:lang w:val="en-US"/>
        </w:rPr>
        <w:t>a[j] = tmp</w:t>
      </w:r>
      <w:r w:rsidRPr="00136965">
        <w:rPr>
          <w:b/>
          <w:bCs/>
          <w:color w:val="E0957B"/>
          <w:lang w:val="en-US"/>
        </w:rPr>
        <w:t>;</w:t>
      </w:r>
      <w:r w:rsidRPr="00136965">
        <w:rPr>
          <w:b/>
          <w:bCs/>
          <w:color w:val="E0957B"/>
          <w:lang w:val="en-US"/>
        </w:rPr>
        <w:br/>
        <w:t xml:space="preserve">            </w:t>
      </w:r>
      <w:r w:rsidRPr="00136965">
        <w:rPr>
          <w:color w:val="C9C9D1"/>
          <w:lang w:val="en-US"/>
        </w:rPr>
        <w:t>}</w:t>
      </w:r>
      <w:r w:rsidRPr="00136965">
        <w:rPr>
          <w:color w:val="C9C9D1"/>
          <w:lang w:val="en-US"/>
        </w:rPr>
        <w:br/>
        <w:t xml:space="preserve">            i++</w:t>
      </w:r>
      <w:r w:rsidRPr="00136965">
        <w:rPr>
          <w:b/>
          <w:bCs/>
          <w:color w:val="E0957B"/>
          <w:lang w:val="en-US"/>
        </w:rPr>
        <w:t>;</w:t>
      </w:r>
      <w:r w:rsidRPr="00136965">
        <w:rPr>
          <w:b/>
          <w:bCs/>
          <w:color w:val="E0957B"/>
          <w:lang w:val="en-US"/>
        </w:rPr>
        <w:br/>
        <w:t xml:space="preserve">            </w:t>
      </w:r>
      <w:r w:rsidRPr="00136965">
        <w:rPr>
          <w:color w:val="C9C9D1"/>
          <w:lang w:val="en-US"/>
        </w:rPr>
        <w:t>j--</w:t>
      </w:r>
      <w:r w:rsidRPr="00136965">
        <w:rPr>
          <w:b/>
          <w:bCs/>
          <w:color w:val="E0957B"/>
          <w:lang w:val="en-US"/>
        </w:rPr>
        <w:t>;</w:t>
      </w:r>
      <w:r w:rsidRPr="00136965">
        <w:rPr>
          <w:b/>
          <w:bCs/>
          <w:color w:val="E0957B"/>
          <w:lang w:val="en-US"/>
        </w:rPr>
        <w:br/>
        <w:t xml:space="preserve">        </w:t>
      </w:r>
      <w:r w:rsidRPr="00136965">
        <w:rPr>
          <w:color w:val="C9C9D1"/>
          <w:lang w:val="en-US"/>
        </w:rPr>
        <w:t>}</w:t>
      </w:r>
      <w:r w:rsidRPr="00136965">
        <w:rPr>
          <w:color w:val="C9C9D1"/>
          <w:lang w:val="en-US"/>
        </w:rPr>
        <w:br/>
        <w:t xml:space="preserve">    } </w:t>
      </w:r>
      <w:r w:rsidRPr="00136965">
        <w:rPr>
          <w:color w:val="E0957B"/>
          <w:lang w:val="en-US"/>
        </w:rPr>
        <w:t xml:space="preserve">while </w:t>
      </w:r>
      <w:r w:rsidRPr="00136965">
        <w:rPr>
          <w:color w:val="C9C9D1"/>
          <w:lang w:val="en-US"/>
        </w:rPr>
        <w:t>(i &lt;= j)</w:t>
      </w:r>
      <w:r w:rsidRPr="00136965">
        <w:rPr>
          <w:b/>
          <w:bCs/>
          <w:color w:val="E0957B"/>
          <w:lang w:val="en-US"/>
        </w:rPr>
        <w:t>;</w:t>
      </w:r>
      <w:r w:rsidRPr="00136965">
        <w:rPr>
          <w:b/>
          <w:bCs/>
          <w:color w:val="E0957B"/>
          <w:lang w:val="en-US"/>
        </w:rPr>
        <w:br/>
      </w:r>
      <w:r w:rsidRPr="00136965">
        <w:rPr>
          <w:b/>
          <w:bCs/>
          <w:color w:val="E0957B"/>
          <w:lang w:val="en-US"/>
        </w:rPr>
        <w:br/>
        <w:t xml:space="preserve">    </w:t>
      </w:r>
      <w:r w:rsidRPr="00136965">
        <w:rPr>
          <w:color w:val="E0957B"/>
          <w:lang w:val="en-US"/>
        </w:rPr>
        <w:t xml:space="preserve">if </w:t>
      </w:r>
      <w:r w:rsidRPr="00136965">
        <w:rPr>
          <w:color w:val="C9C9D1"/>
          <w:lang w:val="en-US"/>
        </w:rPr>
        <w:t>(i &lt; last)</w:t>
      </w:r>
      <w:r w:rsidRPr="00136965">
        <w:rPr>
          <w:color w:val="C9C9D1"/>
          <w:lang w:val="en-US"/>
        </w:rPr>
        <w:br/>
        <w:t xml:space="preserve">        hoaraSort(a</w:t>
      </w:r>
      <w:r w:rsidRPr="00136965">
        <w:rPr>
          <w:b/>
          <w:bCs/>
          <w:color w:val="E0957B"/>
          <w:lang w:val="en-US"/>
        </w:rPr>
        <w:t xml:space="preserve">, </w:t>
      </w:r>
      <w:r w:rsidRPr="00136965">
        <w:rPr>
          <w:color w:val="C9C9D1"/>
          <w:lang w:val="en-US"/>
        </w:rPr>
        <w:t>i</w:t>
      </w:r>
      <w:r w:rsidRPr="00136965">
        <w:rPr>
          <w:b/>
          <w:bCs/>
          <w:color w:val="E0957B"/>
          <w:lang w:val="en-US"/>
        </w:rPr>
        <w:t xml:space="preserve">, </w:t>
      </w:r>
      <w:r w:rsidRPr="00136965">
        <w:rPr>
          <w:color w:val="C9C9D1"/>
          <w:lang w:val="en-US"/>
        </w:rPr>
        <w:t>last)</w:t>
      </w:r>
      <w:r w:rsidRPr="00136965">
        <w:rPr>
          <w:b/>
          <w:bCs/>
          <w:color w:val="E0957B"/>
          <w:lang w:val="en-US"/>
        </w:rPr>
        <w:t>;</w:t>
      </w:r>
      <w:r w:rsidRPr="00136965">
        <w:rPr>
          <w:b/>
          <w:bCs/>
          <w:color w:val="E0957B"/>
          <w:lang w:val="en-US"/>
        </w:rPr>
        <w:br/>
        <w:t xml:space="preserve">    </w:t>
      </w:r>
      <w:r w:rsidRPr="00136965">
        <w:rPr>
          <w:color w:val="E0957B"/>
          <w:lang w:val="en-US"/>
        </w:rPr>
        <w:t xml:space="preserve">if </w:t>
      </w:r>
      <w:r w:rsidRPr="00136965">
        <w:rPr>
          <w:color w:val="C9C9D1"/>
          <w:lang w:val="en-US"/>
        </w:rPr>
        <w:t>(first &lt; j)</w:t>
      </w:r>
      <w:r w:rsidRPr="00136965">
        <w:rPr>
          <w:color w:val="C9C9D1"/>
          <w:lang w:val="en-US"/>
        </w:rPr>
        <w:br/>
        <w:t xml:space="preserve">        hoaraSort(a</w:t>
      </w:r>
      <w:r w:rsidRPr="00136965">
        <w:rPr>
          <w:b/>
          <w:bCs/>
          <w:color w:val="E0957B"/>
          <w:lang w:val="en-US"/>
        </w:rPr>
        <w:t xml:space="preserve">, </w:t>
      </w:r>
      <w:r w:rsidRPr="00136965">
        <w:rPr>
          <w:color w:val="C9C9D1"/>
          <w:lang w:val="en-US"/>
        </w:rPr>
        <w:t>first</w:t>
      </w:r>
      <w:r w:rsidRPr="00136965">
        <w:rPr>
          <w:b/>
          <w:bCs/>
          <w:color w:val="E0957B"/>
          <w:lang w:val="en-US"/>
        </w:rPr>
        <w:t xml:space="preserve">, </w:t>
      </w:r>
      <w:r w:rsidRPr="00136965">
        <w:rPr>
          <w:color w:val="C9C9D1"/>
          <w:lang w:val="en-US"/>
        </w:rPr>
        <w:t>j)</w:t>
      </w:r>
      <w:r w:rsidRPr="00136965">
        <w:rPr>
          <w:b/>
          <w:bCs/>
          <w:color w:val="E0957B"/>
          <w:lang w:val="en-US"/>
        </w:rPr>
        <w:t>;</w:t>
      </w:r>
      <w:r w:rsidRPr="00136965">
        <w:rPr>
          <w:b/>
          <w:bCs/>
          <w:color w:val="E0957B"/>
          <w:lang w:val="en-US"/>
        </w:rPr>
        <w:br/>
      </w:r>
      <w:r w:rsidRPr="00136965">
        <w:rPr>
          <w:color w:val="C9C9D1"/>
          <w:lang w:val="en-US"/>
        </w:rPr>
        <w:t>}</w:t>
      </w:r>
    </w:p>
    <w:p w:rsidR="00136965" w:rsidRPr="00136965" w:rsidRDefault="00136965" w:rsidP="00136965">
      <w:pPr>
        <w:pStyle w:val="21"/>
        <w:spacing w:after="0" w:line="240" w:lineRule="auto"/>
        <w:ind w:left="0"/>
        <w:jc w:val="both"/>
        <w:rPr>
          <w:i w:val="0"/>
          <w:sz w:val="22"/>
          <w:lang w:val="en-US"/>
        </w:rPr>
      </w:pPr>
    </w:p>
    <w:p w:rsidR="00931EBC" w:rsidRPr="00D53CC4" w:rsidRDefault="00136965" w:rsidP="00136965">
      <w:pPr>
        <w:pStyle w:val="21"/>
        <w:numPr>
          <w:ilvl w:val="0"/>
          <w:numId w:val="3"/>
        </w:numPr>
        <w:spacing w:line="240" w:lineRule="auto"/>
        <w:jc w:val="both"/>
        <w:rPr>
          <w:b/>
          <w:i w:val="0"/>
          <w:sz w:val="24"/>
        </w:rPr>
      </w:pPr>
      <w:r w:rsidRPr="00D53CC4">
        <w:rPr>
          <w:b/>
          <w:i w:val="0"/>
          <w:sz w:val="24"/>
        </w:rPr>
        <w:t xml:space="preserve">Сортировка </w:t>
      </w:r>
      <w:r w:rsidR="00931EBC" w:rsidRPr="00D53CC4">
        <w:rPr>
          <w:b/>
          <w:i w:val="0"/>
          <w:sz w:val="24"/>
        </w:rPr>
        <w:t>пирамидальная.</w:t>
      </w:r>
    </w:p>
    <w:p w:rsidR="005E243E" w:rsidRDefault="00D53CC4" w:rsidP="00D53CC4">
      <w:pPr>
        <w:pStyle w:val="HTML"/>
        <w:shd w:val="clear" w:color="auto" w:fill="1D1D26"/>
        <w:rPr>
          <w:b/>
          <w:bCs/>
          <w:color w:val="E0957B"/>
          <w:lang w:val="en-US"/>
        </w:rPr>
      </w:pPr>
      <w:r w:rsidRPr="00D53CC4">
        <w:rPr>
          <w:color w:val="85A658"/>
          <w:lang w:val="en-US"/>
        </w:rPr>
        <w:t xml:space="preserve">#include </w:t>
      </w:r>
      <w:r w:rsidRPr="00D53CC4">
        <w:rPr>
          <w:color w:val="62A362"/>
          <w:lang w:val="en-US"/>
        </w:rPr>
        <w:t>&lt;stdio.h&gt;</w:t>
      </w:r>
      <w:r w:rsidRPr="00D53CC4">
        <w:rPr>
          <w:color w:val="62A362"/>
          <w:lang w:val="en-US"/>
        </w:rPr>
        <w:br/>
      </w:r>
      <w:r w:rsidRPr="00D53CC4">
        <w:rPr>
          <w:color w:val="62A362"/>
          <w:lang w:val="en-US"/>
        </w:rPr>
        <w:br/>
      </w:r>
      <w:r w:rsidR="005E243E" w:rsidRPr="005E243E">
        <w:rPr>
          <w:color w:val="E0957B"/>
          <w:lang w:val="en-US"/>
        </w:rPr>
        <w:t xml:space="preserve">void </w:t>
      </w:r>
      <w:r w:rsidR="005E243E" w:rsidRPr="005E243E">
        <w:rPr>
          <w:color w:val="C7A65D"/>
          <w:lang w:val="en-US"/>
        </w:rPr>
        <w:t>sift</w:t>
      </w:r>
      <w:r w:rsidR="005E243E" w:rsidRPr="005E243E">
        <w:rPr>
          <w:color w:val="C9C9D1"/>
          <w:lang w:val="en-US"/>
        </w:rPr>
        <w:t>(</w:t>
      </w:r>
      <w:r w:rsidR="005E243E" w:rsidRPr="005E243E">
        <w:rPr>
          <w:color w:val="E0957B"/>
          <w:lang w:val="en-US"/>
        </w:rPr>
        <w:t xml:space="preserve">int </w:t>
      </w:r>
      <w:r w:rsidR="005E243E" w:rsidRPr="005E243E">
        <w:rPr>
          <w:color w:val="C9C9D1"/>
          <w:lang w:val="en-US"/>
        </w:rPr>
        <w:t>*a</w:t>
      </w:r>
      <w:r w:rsidR="005E243E" w:rsidRPr="005E243E">
        <w:rPr>
          <w:b/>
          <w:bCs/>
          <w:color w:val="E0957B"/>
          <w:lang w:val="en-US"/>
        </w:rPr>
        <w:t xml:space="preserve">, </w:t>
      </w:r>
      <w:r w:rsidR="005E243E" w:rsidRPr="005E243E">
        <w:rPr>
          <w:color w:val="E0957B"/>
          <w:lang w:val="en-US"/>
        </w:rPr>
        <w:t xml:space="preserve">int </w:t>
      </w:r>
      <w:r w:rsidR="005E243E" w:rsidRPr="005E243E">
        <w:rPr>
          <w:color w:val="C9C9D1"/>
          <w:lang w:val="en-US"/>
        </w:rPr>
        <w:t>L</w:t>
      </w:r>
      <w:r w:rsidR="005E243E" w:rsidRPr="005E243E">
        <w:rPr>
          <w:b/>
          <w:bCs/>
          <w:color w:val="E0957B"/>
          <w:lang w:val="en-US"/>
        </w:rPr>
        <w:t xml:space="preserve">, </w:t>
      </w:r>
      <w:r w:rsidR="005E243E" w:rsidRPr="005E243E">
        <w:rPr>
          <w:color w:val="E0957B"/>
          <w:lang w:val="en-US"/>
        </w:rPr>
        <w:t xml:space="preserve">int </w:t>
      </w:r>
      <w:r w:rsidR="005E243E" w:rsidRPr="005E243E">
        <w:rPr>
          <w:color w:val="C9C9D1"/>
          <w:lang w:val="en-US"/>
        </w:rPr>
        <w:t>R)</w:t>
      </w:r>
      <w:r w:rsidR="005E243E">
        <w:rPr>
          <w:color w:val="C9C9D1"/>
          <w:lang w:val="en-US"/>
        </w:rPr>
        <w:t xml:space="preserve"> </w:t>
      </w:r>
      <w:r w:rsidRPr="00D53CC4">
        <w:rPr>
          <w:color w:val="C9C9D1"/>
          <w:lang w:val="en-US"/>
        </w:rPr>
        <w:t>{</w:t>
      </w:r>
      <w:r w:rsidRPr="00D53CC4">
        <w:rPr>
          <w:color w:val="C9C9D1"/>
          <w:lang w:val="en-US"/>
        </w:rPr>
        <w:br/>
        <w:t xml:space="preserve">    </w:t>
      </w:r>
      <w:r w:rsidRPr="00D53CC4">
        <w:rPr>
          <w:color w:val="E0957B"/>
          <w:lang w:val="en-US"/>
        </w:rPr>
        <w:t xml:space="preserve">int </w:t>
      </w:r>
      <w:r w:rsidRPr="00D53CC4">
        <w:rPr>
          <w:color w:val="C9C9D1"/>
          <w:lang w:val="en-US"/>
        </w:rPr>
        <w:t>i</w:t>
      </w:r>
      <w:r w:rsidRPr="00D53CC4">
        <w:rPr>
          <w:b/>
          <w:bCs/>
          <w:color w:val="E0957B"/>
          <w:lang w:val="en-US"/>
        </w:rPr>
        <w:t xml:space="preserve">, </w:t>
      </w:r>
      <w:r w:rsidRPr="00D53CC4">
        <w:rPr>
          <w:color w:val="C9C9D1"/>
          <w:lang w:val="en-US"/>
        </w:rPr>
        <w:t>j</w:t>
      </w:r>
      <w:r w:rsidRPr="00D53CC4">
        <w:rPr>
          <w:b/>
          <w:bCs/>
          <w:color w:val="E0957B"/>
          <w:lang w:val="en-US"/>
        </w:rPr>
        <w:t xml:space="preserve">, </w:t>
      </w:r>
      <w:r w:rsidRPr="00D53CC4">
        <w:rPr>
          <w:color w:val="C9C9D1"/>
          <w:lang w:val="en-US"/>
        </w:rPr>
        <w:t>x</w:t>
      </w:r>
      <w:r w:rsidRPr="00D53CC4">
        <w:rPr>
          <w:b/>
          <w:bCs/>
          <w:color w:val="E0957B"/>
          <w:lang w:val="en-US"/>
        </w:rPr>
        <w:t xml:space="preserve">, </w:t>
      </w:r>
      <w:r w:rsidRPr="00D53CC4">
        <w:rPr>
          <w:color w:val="C9C9D1"/>
          <w:lang w:val="en-US"/>
        </w:rPr>
        <w:t>k</w:t>
      </w:r>
      <w:r w:rsidRPr="00D53CC4">
        <w:rPr>
          <w:b/>
          <w:bCs/>
          <w:color w:val="E0957B"/>
          <w:lang w:val="en-US"/>
        </w:rPr>
        <w:t>;</w:t>
      </w:r>
      <w:r w:rsidRPr="00D53CC4">
        <w:rPr>
          <w:b/>
          <w:bCs/>
          <w:color w:val="E0957B"/>
          <w:lang w:val="en-US"/>
        </w:rPr>
        <w:br/>
        <w:t xml:space="preserve">    </w:t>
      </w:r>
      <w:r w:rsidRPr="00D53CC4">
        <w:rPr>
          <w:color w:val="C9C9D1"/>
          <w:lang w:val="en-US"/>
        </w:rPr>
        <w:t>i = L</w:t>
      </w:r>
      <w:r w:rsidRPr="00D53CC4">
        <w:rPr>
          <w:b/>
          <w:bCs/>
          <w:color w:val="E0957B"/>
          <w:lang w:val="en-US"/>
        </w:rPr>
        <w:t>;</w:t>
      </w:r>
      <w:r w:rsidRPr="00D53CC4">
        <w:rPr>
          <w:b/>
          <w:bCs/>
          <w:color w:val="E0957B"/>
          <w:lang w:val="en-US"/>
        </w:rPr>
        <w:br/>
        <w:t xml:space="preserve">    </w:t>
      </w:r>
      <w:r w:rsidRPr="00D53CC4">
        <w:rPr>
          <w:color w:val="C9C9D1"/>
          <w:lang w:val="en-US"/>
        </w:rPr>
        <w:t xml:space="preserve">j = </w:t>
      </w:r>
      <w:r w:rsidRPr="00D53CC4">
        <w:rPr>
          <w:color w:val="4DACF0"/>
          <w:lang w:val="en-US"/>
        </w:rPr>
        <w:t xml:space="preserve">2 </w:t>
      </w:r>
      <w:r w:rsidRPr="00D53CC4">
        <w:rPr>
          <w:color w:val="C9C9D1"/>
          <w:lang w:val="en-US"/>
        </w:rPr>
        <w:t xml:space="preserve">* L + </w:t>
      </w:r>
      <w:r w:rsidRPr="00D53CC4">
        <w:rPr>
          <w:color w:val="4DACF0"/>
          <w:lang w:val="en-US"/>
        </w:rPr>
        <w:t>1</w:t>
      </w:r>
      <w:r w:rsidRPr="00D53CC4">
        <w:rPr>
          <w:b/>
          <w:bCs/>
          <w:color w:val="E0957B"/>
          <w:lang w:val="en-US"/>
        </w:rPr>
        <w:t>;</w:t>
      </w:r>
      <w:r w:rsidRPr="00D53CC4">
        <w:rPr>
          <w:b/>
          <w:bCs/>
          <w:color w:val="E0957B"/>
          <w:lang w:val="en-US"/>
        </w:rPr>
        <w:br/>
        <w:t xml:space="preserve">    </w:t>
      </w:r>
      <w:r w:rsidRPr="00D53CC4">
        <w:rPr>
          <w:color w:val="C9C9D1"/>
          <w:lang w:val="en-US"/>
        </w:rPr>
        <w:t>x = a[L]</w:t>
      </w:r>
      <w:r w:rsidRPr="00D53CC4">
        <w:rPr>
          <w:b/>
          <w:bCs/>
          <w:color w:val="E0957B"/>
          <w:lang w:val="en-US"/>
        </w:rPr>
        <w:t>;</w:t>
      </w:r>
      <w:r w:rsidRPr="00D53CC4">
        <w:rPr>
          <w:b/>
          <w:bCs/>
          <w:color w:val="E0957B"/>
          <w:lang w:val="en-US"/>
        </w:rPr>
        <w:br/>
        <w:t xml:space="preserve">    </w:t>
      </w:r>
      <w:r w:rsidRPr="00D53CC4">
        <w:rPr>
          <w:color w:val="E0957B"/>
          <w:lang w:val="en-US"/>
        </w:rPr>
        <w:t xml:space="preserve">if </w:t>
      </w:r>
      <w:r w:rsidRPr="00D53CC4">
        <w:rPr>
          <w:color w:val="C9C9D1"/>
          <w:lang w:val="en-US"/>
        </w:rPr>
        <w:t xml:space="preserve">((j &lt; R) &amp;&amp; (a[j] &lt; a[j + </w:t>
      </w:r>
      <w:r w:rsidRPr="00D53CC4">
        <w:rPr>
          <w:color w:val="4DACF0"/>
          <w:lang w:val="en-US"/>
        </w:rPr>
        <w:t>1</w:t>
      </w:r>
      <w:r w:rsidRPr="00D53CC4">
        <w:rPr>
          <w:color w:val="C9C9D1"/>
          <w:lang w:val="en-US"/>
        </w:rPr>
        <w:t>])) {</w:t>
      </w:r>
      <w:r w:rsidRPr="00D53CC4">
        <w:rPr>
          <w:color w:val="C9C9D1"/>
          <w:lang w:val="en-US"/>
        </w:rPr>
        <w:br/>
        <w:t xml:space="preserve">        j++</w:t>
      </w:r>
      <w:r w:rsidRPr="00D53CC4">
        <w:rPr>
          <w:b/>
          <w:bCs/>
          <w:color w:val="E0957B"/>
          <w:lang w:val="en-US"/>
        </w:rPr>
        <w:t>;</w:t>
      </w:r>
      <w:r w:rsidRPr="00D53CC4">
        <w:rPr>
          <w:b/>
          <w:bCs/>
          <w:color w:val="E0957B"/>
          <w:lang w:val="en-US"/>
        </w:rPr>
        <w:br/>
        <w:t xml:space="preserve">    </w:t>
      </w:r>
      <w:r w:rsidRPr="00D53CC4">
        <w:rPr>
          <w:color w:val="C9C9D1"/>
          <w:lang w:val="en-US"/>
        </w:rPr>
        <w:t>}</w:t>
      </w:r>
      <w:r w:rsidRPr="00D53CC4">
        <w:rPr>
          <w:color w:val="C9C9D1"/>
          <w:lang w:val="en-US"/>
        </w:rPr>
        <w:br/>
      </w:r>
      <w:r w:rsidRPr="00D53CC4">
        <w:rPr>
          <w:color w:val="C9C9D1"/>
          <w:lang w:val="en-US"/>
        </w:rPr>
        <w:br/>
        <w:t xml:space="preserve">    </w:t>
      </w:r>
      <w:r w:rsidRPr="00D53CC4">
        <w:rPr>
          <w:color w:val="E0957B"/>
          <w:lang w:val="en-US"/>
        </w:rPr>
        <w:t xml:space="preserve">while </w:t>
      </w:r>
      <w:r w:rsidRPr="00D53CC4">
        <w:rPr>
          <w:color w:val="C9C9D1"/>
          <w:lang w:val="en-US"/>
        </w:rPr>
        <w:t>((j &lt;= R) &amp;&amp; (x &lt; a[j])) {</w:t>
      </w:r>
      <w:r w:rsidRPr="00D53CC4">
        <w:rPr>
          <w:color w:val="C9C9D1"/>
          <w:lang w:val="en-US"/>
        </w:rPr>
        <w:br/>
        <w:t xml:space="preserve">        k = a[i]</w:t>
      </w:r>
      <w:r w:rsidRPr="00D53CC4">
        <w:rPr>
          <w:b/>
          <w:bCs/>
          <w:color w:val="E0957B"/>
          <w:lang w:val="en-US"/>
        </w:rPr>
        <w:t>;</w:t>
      </w:r>
      <w:r w:rsidRPr="00D53CC4">
        <w:rPr>
          <w:b/>
          <w:bCs/>
          <w:color w:val="E0957B"/>
          <w:lang w:val="en-US"/>
        </w:rPr>
        <w:br/>
        <w:t xml:space="preserve">        </w:t>
      </w:r>
      <w:r w:rsidRPr="00D53CC4">
        <w:rPr>
          <w:color w:val="C9C9D1"/>
          <w:lang w:val="en-US"/>
        </w:rPr>
        <w:t>a[i] = a[j]</w:t>
      </w:r>
      <w:r w:rsidRPr="00D53CC4">
        <w:rPr>
          <w:b/>
          <w:bCs/>
          <w:color w:val="E0957B"/>
          <w:lang w:val="en-US"/>
        </w:rPr>
        <w:t>;</w:t>
      </w:r>
      <w:r w:rsidRPr="00D53CC4">
        <w:rPr>
          <w:b/>
          <w:bCs/>
          <w:color w:val="E0957B"/>
          <w:lang w:val="en-US"/>
        </w:rPr>
        <w:br/>
        <w:t xml:space="preserve">        </w:t>
      </w:r>
      <w:r w:rsidRPr="00D53CC4">
        <w:rPr>
          <w:color w:val="C9C9D1"/>
          <w:lang w:val="en-US"/>
        </w:rPr>
        <w:t>a[j] = k</w:t>
      </w:r>
      <w:r w:rsidRPr="00D53CC4">
        <w:rPr>
          <w:b/>
          <w:bCs/>
          <w:color w:val="E0957B"/>
          <w:lang w:val="en-US"/>
        </w:rPr>
        <w:t>;</w:t>
      </w:r>
      <w:r w:rsidRPr="00D53CC4">
        <w:rPr>
          <w:b/>
          <w:bCs/>
          <w:color w:val="E0957B"/>
          <w:lang w:val="en-US"/>
        </w:rPr>
        <w:br/>
        <w:t xml:space="preserve">        </w:t>
      </w:r>
      <w:r w:rsidRPr="00D53CC4">
        <w:rPr>
          <w:color w:val="C9C9D1"/>
          <w:lang w:val="en-US"/>
        </w:rPr>
        <w:t>i = j</w:t>
      </w:r>
      <w:r w:rsidRPr="00D53CC4">
        <w:rPr>
          <w:b/>
          <w:bCs/>
          <w:color w:val="E0957B"/>
          <w:lang w:val="en-US"/>
        </w:rPr>
        <w:t>;</w:t>
      </w:r>
      <w:r w:rsidRPr="00D53CC4">
        <w:rPr>
          <w:b/>
          <w:bCs/>
          <w:color w:val="E0957B"/>
          <w:lang w:val="en-US"/>
        </w:rPr>
        <w:br/>
        <w:t xml:space="preserve">        </w:t>
      </w:r>
      <w:r w:rsidRPr="00D53CC4">
        <w:rPr>
          <w:color w:val="C9C9D1"/>
          <w:lang w:val="en-US"/>
        </w:rPr>
        <w:t xml:space="preserve">j = </w:t>
      </w:r>
      <w:r w:rsidRPr="00D53CC4">
        <w:rPr>
          <w:color w:val="4DACF0"/>
          <w:lang w:val="en-US"/>
        </w:rPr>
        <w:t xml:space="preserve">2 </w:t>
      </w:r>
      <w:r w:rsidRPr="00D53CC4">
        <w:rPr>
          <w:color w:val="C9C9D1"/>
          <w:lang w:val="en-US"/>
        </w:rPr>
        <w:t xml:space="preserve">* j + </w:t>
      </w:r>
      <w:r w:rsidRPr="00D53CC4">
        <w:rPr>
          <w:color w:val="4DACF0"/>
          <w:lang w:val="en-US"/>
        </w:rPr>
        <w:t>1</w:t>
      </w:r>
      <w:r w:rsidRPr="00D53CC4">
        <w:rPr>
          <w:b/>
          <w:bCs/>
          <w:color w:val="E0957B"/>
          <w:lang w:val="en-US"/>
        </w:rPr>
        <w:t>;</w:t>
      </w:r>
      <w:r w:rsidRPr="00D53CC4">
        <w:rPr>
          <w:b/>
          <w:bCs/>
          <w:color w:val="E0957B"/>
          <w:lang w:val="en-US"/>
        </w:rPr>
        <w:br/>
        <w:t xml:space="preserve">        </w:t>
      </w:r>
      <w:r w:rsidRPr="00D53CC4">
        <w:rPr>
          <w:color w:val="E0957B"/>
          <w:lang w:val="en-US"/>
        </w:rPr>
        <w:t xml:space="preserve">if </w:t>
      </w:r>
      <w:r w:rsidRPr="00D53CC4">
        <w:rPr>
          <w:color w:val="C9C9D1"/>
          <w:lang w:val="en-US"/>
        </w:rPr>
        <w:t xml:space="preserve">((j &lt; R) &amp;&amp; (a[j] &lt; a[j + </w:t>
      </w:r>
      <w:r w:rsidRPr="00D53CC4">
        <w:rPr>
          <w:color w:val="4DACF0"/>
          <w:lang w:val="en-US"/>
        </w:rPr>
        <w:t>1</w:t>
      </w:r>
      <w:r w:rsidRPr="00D53CC4">
        <w:rPr>
          <w:color w:val="C9C9D1"/>
          <w:lang w:val="en-US"/>
        </w:rPr>
        <w:t>])) {</w:t>
      </w:r>
      <w:r w:rsidRPr="00D53CC4">
        <w:rPr>
          <w:color w:val="C9C9D1"/>
          <w:lang w:val="en-US"/>
        </w:rPr>
        <w:br/>
        <w:t xml:space="preserve">            j++</w:t>
      </w:r>
      <w:r w:rsidRPr="00D53CC4">
        <w:rPr>
          <w:b/>
          <w:bCs/>
          <w:color w:val="E0957B"/>
          <w:lang w:val="en-US"/>
        </w:rPr>
        <w:t>;</w:t>
      </w:r>
      <w:r w:rsidRPr="00D53CC4">
        <w:rPr>
          <w:b/>
          <w:bCs/>
          <w:color w:val="E0957B"/>
          <w:lang w:val="en-US"/>
        </w:rPr>
        <w:br/>
        <w:t xml:space="preserve">        </w:t>
      </w:r>
      <w:r w:rsidRPr="00D53CC4">
        <w:rPr>
          <w:color w:val="C9C9D1"/>
          <w:lang w:val="en-US"/>
        </w:rPr>
        <w:t>}</w:t>
      </w:r>
      <w:r w:rsidRPr="00D53CC4">
        <w:rPr>
          <w:color w:val="C9C9D1"/>
          <w:lang w:val="en-US"/>
        </w:rPr>
        <w:br/>
        <w:t xml:space="preserve">    }</w:t>
      </w:r>
      <w:r w:rsidRPr="00D53CC4">
        <w:rPr>
          <w:color w:val="C9C9D1"/>
          <w:lang w:val="en-US"/>
        </w:rPr>
        <w:br/>
        <w:t>}</w:t>
      </w:r>
      <w:r w:rsidRPr="00D53CC4">
        <w:rPr>
          <w:color w:val="C9C9D1"/>
          <w:lang w:val="en-US"/>
        </w:rPr>
        <w:br/>
      </w:r>
      <w:r w:rsidRPr="00D53CC4">
        <w:rPr>
          <w:color w:val="C9C9D1"/>
          <w:lang w:val="en-US"/>
        </w:rPr>
        <w:br/>
      </w:r>
      <w:r w:rsidR="005E243E" w:rsidRPr="00D53CC4">
        <w:rPr>
          <w:color w:val="E0957B"/>
          <w:lang w:val="en-US"/>
        </w:rPr>
        <w:t xml:space="preserve">void </w:t>
      </w:r>
      <w:r w:rsidR="005E243E">
        <w:rPr>
          <w:color w:val="C7A65D"/>
          <w:lang w:val="en-US"/>
        </w:rPr>
        <w:t>h</w:t>
      </w:r>
      <w:r w:rsidR="005E243E" w:rsidRPr="00D53CC4">
        <w:rPr>
          <w:color w:val="C7A65D"/>
          <w:lang w:val="en-US"/>
        </w:rPr>
        <w:t>eapSort</w:t>
      </w:r>
      <w:r w:rsidR="005E243E" w:rsidRPr="00D53CC4">
        <w:rPr>
          <w:color w:val="C9C9D1"/>
          <w:lang w:val="en-US"/>
        </w:rPr>
        <w:t>(</w:t>
      </w:r>
      <w:r w:rsidR="005E243E" w:rsidRPr="00D53CC4">
        <w:rPr>
          <w:color w:val="E0957B"/>
          <w:lang w:val="en-US"/>
        </w:rPr>
        <w:t xml:space="preserve">int </w:t>
      </w:r>
      <w:r w:rsidR="005E243E" w:rsidRPr="00D53CC4">
        <w:rPr>
          <w:color w:val="C9C9D1"/>
          <w:lang w:val="en-US"/>
        </w:rPr>
        <w:t>*a</w:t>
      </w:r>
      <w:r w:rsidR="005E243E" w:rsidRPr="00D53CC4">
        <w:rPr>
          <w:b/>
          <w:bCs/>
          <w:color w:val="E0957B"/>
          <w:lang w:val="en-US"/>
        </w:rPr>
        <w:t xml:space="preserve">, </w:t>
      </w:r>
      <w:r w:rsidR="005E243E" w:rsidRPr="00D53CC4">
        <w:rPr>
          <w:color w:val="E0957B"/>
          <w:lang w:val="en-US"/>
        </w:rPr>
        <w:t xml:space="preserve">int </w:t>
      </w:r>
      <w:r w:rsidR="005E243E" w:rsidRPr="00D53CC4">
        <w:rPr>
          <w:color w:val="C9C9D1"/>
          <w:lang w:val="en-US"/>
        </w:rPr>
        <w:t xml:space="preserve">n) </w:t>
      </w:r>
      <w:r w:rsidRPr="00D53CC4">
        <w:rPr>
          <w:color w:val="C9C9D1"/>
          <w:lang w:val="en-US"/>
        </w:rPr>
        <w:t>{</w:t>
      </w:r>
      <w:r w:rsidRPr="00D53CC4">
        <w:rPr>
          <w:color w:val="C9C9D1"/>
          <w:lang w:val="en-US"/>
        </w:rPr>
        <w:br/>
        <w:t xml:space="preserve">    </w:t>
      </w:r>
      <w:r w:rsidRPr="00D53CC4">
        <w:rPr>
          <w:color w:val="E0957B"/>
          <w:lang w:val="en-US"/>
        </w:rPr>
        <w:t xml:space="preserve">int </w:t>
      </w:r>
      <w:r w:rsidRPr="00D53CC4">
        <w:rPr>
          <w:color w:val="C9C9D1"/>
          <w:lang w:val="en-US"/>
        </w:rPr>
        <w:t>L</w:t>
      </w:r>
      <w:r w:rsidRPr="00D53CC4">
        <w:rPr>
          <w:b/>
          <w:bCs/>
          <w:color w:val="E0957B"/>
          <w:lang w:val="en-US"/>
        </w:rPr>
        <w:t xml:space="preserve">, </w:t>
      </w:r>
      <w:r w:rsidRPr="00D53CC4">
        <w:rPr>
          <w:color w:val="C9C9D1"/>
          <w:lang w:val="en-US"/>
        </w:rPr>
        <w:t>R</w:t>
      </w:r>
      <w:r w:rsidRPr="00D53CC4">
        <w:rPr>
          <w:b/>
          <w:bCs/>
          <w:color w:val="E0957B"/>
          <w:lang w:val="en-US"/>
        </w:rPr>
        <w:t xml:space="preserve">, </w:t>
      </w:r>
      <w:r w:rsidRPr="00D53CC4">
        <w:rPr>
          <w:color w:val="C9C9D1"/>
          <w:lang w:val="en-US"/>
        </w:rPr>
        <w:t>x</w:t>
      </w:r>
      <w:r w:rsidRPr="00D53CC4">
        <w:rPr>
          <w:b/>
          <w:bCs/>
          <w:color w:val="E0957B"/>
          <w:lang w:val="en-US"/>
        </w:rPr>
        <w:t>;</w:t>
      </w:r>
      <w:r w:rsidRPr="00D53CC4">
        <w:rPr>
          <w:b/>
          <w:bCs/>
          <w:color w:val="E0957B"/>
          <w:lang w:val="en-US"/>
        </w:rPr>
        <w:br/>
        <w:t xml:space="preserve">    </w:t>
      </w:r>
      <w:r w:rsidRPr="00D53CC4">
        <w:rPr>
          <w:color w:val="C9C9D1"/>
          <w:lang w:val="en-US"/>
        </w:rPr>
        <w:t xml:space="preserve">L = n / </w:t>
      </w:r>
      <w:r w:rsidRPr="00D53CC4">
        <w:rPr>
          <w:color w:val="4DACF0"/>
          <w:lang w:val="en-US"/>
        </w:rPr>
        <w:t>2</w:t>
      </w:r>
      <w:r w:rsidRPr="00D53CC4">
        <w:rPr>
          <w:b/>
          <w:bCs/>
          <w:color w:val="E0957B"/>
          <w:lang w:val="en-US"/>
        </w:rPr>
        <w:t>;</w:t>
      </w:r>
      <w:r w:rsidRPr="00D53CC4">
        <w:rPr>
          <w:b/>
          <w:bCs/>
          <w:color w:val="E0957B"/>
          <w:lang w:val="en-US"/>
        </w:rPr>
        <w:br/>
        <w:t xml:space="preserve">    </w:t>
      </w:r>
      <w:r w:rsidRPr="00D53CC4">
        <w:rPr>
          <w:color w:val="C9C9D1"/>
          <w:lang w:val="en-US"/>
        </w:rPr>
        <w:t xml:space="preserve">R = n - </w:t>
      </w:r>
      <w:r w:rsidRPr="00D53CC4">
        <w:rPr>
          <w:color w:val="4DACF0"/>
          <w:lang w:val="en-US"/>
        </w:rPr>
        <w:t>1</w:t>
      </w:r>
      <w:r w:rsidRPr="00D53CC4">
        <w:rPr>
          <w:b/>
          <w:bCs/>
          <w:color w:val="E0957B"/>
          <w:lang w:val="en-US"/>
        </w:rPr>
        <w:t>;</w:t>
      </w:r>
      <w:r w:rsidRPr="00D53CC4">
        <w:rPr>
          <w:b/>
          <w:bCs/>
          <w:color w:val="E0957B"/>
          <w:lang w:val="en-US"/>
        </w:rPr>
        <w:br/>
        <w:t xml:space="preserve">   </w:t>
      </w:r>
    </w:p>
    <w:p w:rsidR="00D53CC4" w:rsidRPr="00D53CC4" w:rsidRDefault="005E243E" w:rsidP="00D53CC4">
      <w:pPr>
        <w:pStyle w:val="HTML"/>
        <w:shd w:val="clear" w:color="auto" w:fill="1D1D26"/>
        <w:rPr>
          <w:color w:val="C9C9D1"/>
          <w:lang w:val="en-US"/>
        </w:rPr>
      </w:pPr>
      <w:r>
        <w:rPr>
          <w:b/>
          <w:bCs/>
          <w:color w:val="E0957B"/>
          <w:lang w:val="en-US"/>
        </w:rPr>
        <w:t xml:space="preserve">   </w:t>
      </w:r>
      <w:r w:rsidR="00D53CC4" w:rsidRPr="00D53CC4">
        <w:rPr>
          <w:b/>
          <w:bCs/>
          <w:color w:val="E0957B"/>
          <w:lang w:val="en-US"/>
        </w:rPr>
        <w:t xml:space="preserve"> </w:t>
      </w:r>
      <w:r w:rsidR="00D53CC4" w:rsidRPr="00D53CC4">
        <w:rPr>
          <w:color w:val="E0957B"/>
          <w:lang w:val="en-US"/>
        </w:rPr>
        <w:t xml:space="preserve">while </w:t>
      </w:r>
      <w:r w:rsidR="00D53CC4" w:rsidRPr="00D53CC4">
        <w:rPr>
          <w:color w:val="C9C9D1"/>
          <w:lang w:val="en-US"/>
        </w:rPr>
        <w:t xml:space="preserve">(L &gt; </w:t>
      </w:r>
      <w:r w:rsidR="00D53CC4" w:rsidRPr="00D53CC4">
        <w:rPr>
          <w:color w:val="4DACF0"/>
          <w:lang w:val="en-US"/>
        </w:rPr>
        <w:t>0</w:t>
      </w:r>
      <w:r w:rsidR="00D53CC4" w:rsidRPr="00D53CC4">
        <w:rPr>
          <w:color w:val="C9C9D1"/>
          <w:lang w:val="en-US"/>
        </w:rPr>
        <w:t>) {</w:t>
      </w:r>
      <w:r w:rsidR="00D53CC4" w:rsidRPr="00D53CC4">
        <w:rPr>
          <w:color w:val="C9C9D1"/>
          <w:lang w:val="en-US"/>
        </w:rPr>
        <w:br/>
        <w:t xml:space="preserve">        L = L - </w:t>
      </w:r>
      <w:r w:rsidR="00D53CC4" w:rsidRPr="00D53CC4">
        <w:rPr>
          <w:color w:val="4DACF0"/>
          <w:lang w:val="en-US"/>
        </w:rPr>
        <w:t>1</w:t>
      </w:r>
      <w:r w:rsidR="00D53CC4" w:rsidRPr="00D53CC4">
        <w:rPr>
          <w:b/>
          <w:bCs/>
          <w:color w:val="E0957B"/>
          <w:lang w:val="en-US"/>
        </w:rPr>
        <w:t>;</w:t>
      </w:r>
      <w:r w:rsidR="00D53CC4" w:rsidRPr="00D53CC4">
        <w:rPr>
          <w:b/>
          <w:bCs/>
          <w:color w:val="E0957B"/>
          <w:lang w:val="en-US"/>
        </w:rPr>
        <w:br/>
        <w:t xml:space="preserve">        </w:t>
      </w:r>
      <w:r>
        <w:rPr>
          <w:color w:val="C9C9D1"/>
          <w:lang w:val="en-US"/>
        </w:rPr>
        <w:t>s</w:t>
      </w:r>
      <w:r w:rsidR="00D53CC4" w:rsidRPr="00D53CC4">
        <w:rPr>
          <w:color w:val="C9C9D1"/>
          <w:lang w:val="en-US"/>
        </w:rPr>
        <w:t>ift(a</w:t>
      </w:r>
      <w:r w:rsidR="00D53CC4" w:rsidRPr="00D53CC4">
        <w:rPr>
          <w:b/>
          <w:bCs/>
          <w:color w:val="E0957B"/>
          <w:lang w:val="en-US"/>
        </w:rPr>
        <w:t xml:space="preserve">, </w:t>
      </w:r>
      <w:r w:rsidR="00D53CC4" w:rsidRPr="00D53CC4">
        <w:rPr>
          <w:color w:val="C9C9D1"/>
          <w:lang w:val="en-US"/>
        </w:rPr>
        <w:t>L</w:t>
      </w:r>
      <w:r w:rsidR="00D53CC4" w:rsidRPr="00D53CC4">
        <w:rPr>
          <w:b/>
          <w:bCs/>
          <w:color w:val="E0957B"/>
          <w:lang w:val="en-US"/>
        </w:rPr>
        <w:t xml:space="preserve">, </w:t>
      </w:r>
      <w:r w:rsidR="00D53CC4" w:rsidRPr="00D53CC4">
        <w:rPr>
          <w:color w:val="C9C9D1"/>
          <w:lang w:val="en-US"/>
        </w:rPr>
        <w:t>R)</w:t>
      </w:r>
      <w:r w:rsidR="00D53CC4" w:rsidRPr="00D53CC4">
        <w:rPr>
          <w:b/>
          <w:bCs/>
          <w:color w:val="E0957B"/>
          <w:lang w:val="en-US"/>
        </w:rPr>
        <w:t>;</w:t>
      </w:r>
      <w:r w:rsidR="00D53CC4" w:rsidRPr="00D53CC4">
        <w:rPr>
          <w:b/>
          <w:bCs/>
          <w:color w:val="E0957B"/>
          <w:lang w:val="en-US"/>
        </w:rPr>
        <w:br/>
        <w:t xml:space="preserve">    </w:t>
      </w:r>
      <w:r w:rsidR="00D53CC4" w:rsidRPr="00D53CC4">
        <w:rPr>
          <w:color w:val="C9C9D1"/>
          <w:lang w:val="en-US"/>
        </w:rPr>
        <w:t>}</w:t>
      </w:r>
      <w:r w:rsidR="00D53CC4" w:rsidRPr="00D53CC4">
        <w:rPr>
          <w:color w:val="C9C9D1"/>
          <w:lang w:val="en-US"/>
        </w:rPr>
        <w:br/>
      </w:r>
      <w:r w:rsidR="00D53CC4" w:rsidRPr="00D53CC4">
        <w:rPr>
          <w:color w:val="C9C9D1"/>
          <w:lang w:val="en-US"/>
        </w:rPr>
        <w:lastRenderedPageBreak/>
        <w:t xml:space="preserve">    </w:t>
      </w:r>
      <w:r w:rsidR="00D53CC4" w:rsidRPr="00D53CC4">
        <w:rPr>
          <w:color w:val="E0957B"/>
          <w:lang w:val="en-US"/>
        </w:rPr>
        <w:t xml:space="preserve">while </w:t>
      </w:r>
      <w:r w:rsidR="00D53CC4" w:rsidRPr="00D53CC4">
        <w:rPr>
          <w:color w:val="C9C9D1"/>
          <w:lang w:val="en-US"/>
        </w:rPr>
        <w:t xml:space="preserve">(R &gt; </w:t>
      </w:r>
      <w:r w:rsidR="00D53CC4" w:rsidRPr="00D53CC4">
        <w:rPr>
          <w:color w:val="4DACF0"/>
          <w:lang w:val="en-US"/>
        </w:rPr>
        <w:t>0</w:t>
      </w:r>
      <w:r w:rsidR="00D53CC4" w:rsidRPr="00D53CC4">
        <w:rPr>
          <w:color w:val="C9C9D1"/>
          <w:lang w:val="en-US"/>
        </w:rPr>
        <w:t>) {</w:t>
      </w:r>
      <w:r w:rsidR="00D53CC4" w:rsidRPr="00D53CC4">
        <w:rPr>
          <w:color w:val="C9C9D1"/>
          <w:lang w:val="en-US"/>
        </w:rPr>
        <w:br/>
        <w:t xml:space="preserve">        x = a[</w:t>
      </w:r>
      <w:r w:rsidR="00D53CC4" w:rsidRPr="00D53CC4">
        <w:rPr>
          <w:color w:val="4DACF0"/>
          <w:lang w:val="en-US"/>
        </w:rPr>
        <w:t>0</w:t>
      </w:r>
      <w:r w:rsidR="00D53CC4" w:rsidRPr="00D53CC4">
        <w:rPr>
          <w:color w:val="C9C9D1"/>
          <w:lang w:val="en-US"/>
        </w:rPr>
        <w:t>]</w:t>
      </w:r>
      <w:r w:rsidR="00D53CC4" w:rsidRPr="00D53CC4">
        <w:rPr>
          <w:b/>
          <w:bCs/>
          <w:color w:val="E0957B"/>
          <w:lang w:val="en-US"/>
        </w:rPr>
        <w:t>;</w:t>
      </w:r>
      <w:r w:rsidR="00D53CC4" w:rsidRPr="00D53CC4">
        <w:rPr>
          <w:b/>
          <w:bCs/>
          <w:color w:val="E0957B"/>
          <w:lang w:val="en-US"/>
        </w:rPr>
        <w:br/>
        <w:t xml:space="preserve">        </w:t>
      </w:r>
      <w:r w:rsidR="00D53CC4" w:rsidRPr="00D53CC4">
        <w:rPr>
          <w:color w:val="C9C9D1"/>
          <w:lang w:val="en-US"/>
        </w:rPr>
        <w:t>a[</w:t>
      </w:r>
      <w:r w:rsidR="00D53CC4" w:rsidRPr="00D53CC4">
        <w:rPr>
          <w:color w:val="4DACF0"/>
          <w:lang w:val="en-US"/>
        </w:rPr>
        <w:t>0</w:t>
      </w:r>
      <w:r w:rsidR="00D53CC4" w:rsidRPr="00D53CC4">
        <w:rPr>
          <w:color w:val="C9C9D1"/>
          <w:lang w:val="en-US"/>
        </w:rPr>
        <w:t>] = a[R]</w:t>
      </w:r>
      <w:r w:rsidR="00D53CC4" w:rsidRPr="00D53CC4">
        <w:rPr>
          <w:b/>
          <w:bCs/>
          <w:color w:val="E0957B"/>
          <w:lang w:val="en-US"/>
        </w:rPr>
        <w:t>;</w:t>
      </w:r>
      <w:r w:rsidR="00D53CC4" w:rsidRPr="00D53CC4">
        <w:rPr>
          <w:b/>
          <w:bCs/>
          <w:color w:val="E0957B"/>
          <w:lang w:val="en-US"/>
        </w:rPr>
        <w:br/>
        <w:t xml:space="preserve">        </w:t>
      </w:r>
      <w:r w:rsidR="00D53CC4" w:rsidRPr="00D53CC4">
        <w:rPr>
          <w:color w:val="C9C9D1"/>
          <w:lang w:val="en-US"/>
        </w:rPr>
        <w:t>a[R] = x</w:t>
      </w:r>
      <w:r w:rsidR="00D53CC4" w:rsidRPr="00D53CC4">
        <w:rPr>
          <w:b/>
          <w:bCs/>
          <w:color w:val="E0957B"/>
          <w:lang w:val="en-US"/>
        </w:rPr>
        <w:t>;</w:t>
      </w:r>
      <w:r w:rsidR="00D53CC4" w:rsidRPr="00D53CC4">
        <w:rPr>
          <w:b/>
          <w:bCs/>
          <w:color w:val="E0957B"/>
          <w:lang w:val="en-US"/>
        </w:rPr>
        <w:br/>
        <w:t xml:space="preserve">        </w:t>
      </w:r>
      <w:r w:rsidR="00D53CC4" w:rsidRPr="00D53CC4">
        <w:rPr>
          <w:color w:val="C9C9D1"/>
          <w:lang w:val="en-US"/>
        </w:rPr>
        <w:t>R--</w:t>
      </w:r>
      <w:r w:rsidR="00D53CC4" w:rsidRPr="00D53CC4">
        <w:rPr>
          <w:b/>
          <w:bCs/>
          <w:color w:val="E0957B"/>
          <w:lang w:val="en-US"/>
        </w:rPr>
        <w:t>;</w:t>
      </w:r>
      <w:r w:rsidR="00D53CC4" w:rsidRPr="00D53CC4">
        <w:rPr>
          <w:b/>
          <w:bCs/>
          <w:color w:val="E0957B"/>
          <w:lang w:val="en-US"/>
        </w:rPr>
        <w:br/>
        <w:t xml:space="preserve">        </w:t>
      </w:r>
      <w:r>
        <w:rPr>
          <w:color w:val="C9C9D1"/>
          <w:lang w:val="en-US"/>
        </w:rPr>
        <w:t>s</w:t>
      </w:r>
      <w:r w:rsidR="00D53CC4" w:rsidRPr="00D53CC4">
        <w:rPr>
          <w:color w:val="C9C9D1"/>
          <w:lang w:val="en-US"/>
        </w:rPr>
        <w:t>ift(a</w:t>
      </w:r>
      <w:r w:rsidR="00D53CC4" w:rsidRPr="00D53CC4">
        <w:rPr>
          <w:b/>
          <w:bCs/>
          <w:color w:val="E0957B"/>
          <w:lang w:val="en-US"/>
        </w:rPr>
        <w:t xml:space="preserve">, </w:t>
      </w:r>
      <w:r w:rsidR="00D53CC4" w:rsidRPr="00D53CC4">
        <w:rPr>
          <w:color w:val="C9C9D1"/>
          <w:lang w:val="en-US"/>
        </w:rPr>
        <w:t>L</w:t>
      </w:r>
      <w:r w:rsidR="00D53CC4" w:rsidRPr="00D53CC4">
        <w:rPr>
          <w:b/>
          <w:bCs/>
          <w:color w:val="E0957B"/>
          <w:lang w:val="en-US"/>
        </w:rPr>
        <w:t xml:space="preserve">, </w:t>
      </w:r>
      <w:r w:rsidR="00D53CC4" w:rsidRPr="00D53CC4">
        <w:rPr>
          <w:color w:val="C9C9D1"/>
          <w:lang w:val="en-US"/>
        </w:rPr>
        <w:t>R)</w:t>
      </w:r>
      <w:r w:rsidR="00D53CC4" w:rsidRPr="00D53CC4">
        <w:rPr>
          <w:b/>
          <w:bCs/>
          <w:color w:val="E0957B"/>
          <w:lang w:val="en-US"/>
        </w:rPr>
        <w:t>;</w:t>
      </w:r>
      <w:r w:rsidR="00D53CC4" w:rsidRPr="00D53CC4">
        <w:rPr>
          <w:b/>
          <w:bCs/>
          <w:color w:val="E0957B"/>
          <w:lang w:val="en-US"/>
        </w:rPr>
        <w:br/>
        <w:t xml:space="preserve">    </w:t>
      </w:r>
      <w:r w:rsidR="00D53CC4" w:rsidRPr="00D53CC4">
        <w:rPr>
          <w:color w:val="C9C9D1"/>
          <w:lang w:val="en-US"/>
        </w:rPr>
        <w:t>}</w:t>
      </w:r>
      <w:r w:rsidR="00D53CC4" w:rsidRPr="00D53CC4">
        <w:rPr>
          <w:color w:val="C9C9D1"/>
          <w:lang w:val="en-US"/>
        </w:rPr>
        <w:br/>
        <w:t>}</w:t>
      </w:r>
    </w:p>
    <w:p w:rsidR="00931EBC" w:rsidRDefault="00931EBC" w:rsidP="00022706">
      <w:pPr>
        <w:rPr>
          <w:rFonts w:ascii="Times New Roman" w:hAnsi="Times New Roman" w:cs="Times New Roman"/>
          <w:b/>
          <w:sz w:val="24"/>
          <w:lang w:val="en-US"/>
        </w:rPr>
      </w:pPr>
    </w:p>
    <w:p w:rsidR="00D53CC4" w:rsidRDefault="00D53CC4" w:rsidP="00022706">
      <w:pPr>
        <w:rPr>
          <w:rFonts w:ascii="Times New Roman" w:hAnsi="Times New Roman" w:cs="Times New Roman"/>
          <w:b/>
          <w:sz w:val="24"/>
          <w:lang w:val="en-US"/>
        </w:rPr>
      </w:pPr>
    </w:p>
    <w:p w:rsidR="00D53CC4" w:rsidRPr="005E243E" w:rsidRDefault="00D53CC4" w:rsidP="00D53CC4">
      <w:pPr>
        <w:pStyle w:val="21"/>
        <w:spacing w:after="0" w:line="240" w:lineRule="auto"/>
        <w:ind w:left="0"/>
        <w:jc w:val="both"/>
        <w:rPr>
          <w:i w:val="0"/>
          <w:sz w:val="22"/>
          <w:lang w:val="en-US"/>
        </w:rPr>
      </w:pPr>
      <w:r>
        <w:rPr>
          <w:b/>
          <w:i w:val="0"/>
        </w:rPr>
        <w:t xml:space="preserve">Задание №4 </w:t>
      </w:r>
      <w:r w:rsidRPr="00D53CC4">
        <w:rPr>
          <w:b/>
          <w:i w:val="0"/>
        </w:rPr>
        <w:t>Разработать и программно реализовать средство для проведения экспериментов по определению  временных</w:t>
      </w:r>
      <w:r w:rsidRPr="005E243E">
        <w:rPr>
          <w:b/>
          <w:i w:val="0"/>
          <w:lang w:val="en-US"/>
        </w:rPr>
        <w:t xml:space="preserve"> </w:t>
      </w:r>
      <w:r w:rsidRPr="00D53CC4">
        <w:rPr>
          <w:b/>
          <w:i w:val="0"/>
        </w:rPr>
        <w:t>характеристик</w:t>
      </w:r>
      <w:r w:rsidRPr="005E243E">
        <w:rPr>
          <w:b/>
          <w:i w:val="0"/>
          <w:lang w:val="en-US"/>
        </w:rPr>
        <w:t xml:space="preserve"> </w:t>
      </w:r>
      <w:r w:rsidRPr="00D53CC4">
        <w:rPr>
          <w:b/>
          <w:i w:val="0"/>
        </w:rPr>
        <w:t>алгоритмов</w:t>
      </w:r>
      <w:r w:rsidRPr="005E243E">
        <w:rPr>
          <w:b/>
          <w:i w:val="0"/>
          <w:lang w:val="en-US"/>
        </w:rPr>
        <w:t xml:space="preserve"> </w:t>
      </w:r>
      <w:r w:rsidRPr="00D53CC4">
        <w:rPr>
          <w:b/>
          <w:i w:val="0"/>
        </w:rPr>
        <w:t>сортировки</w:t>
      </w:r>
      <w:r w:rsidRPr="005E243E">
        <w:rPr>
          <w:b/>
          <w:i w:val="0"/>
          <w:lang w:val="en-US"/>
        </w:rPr>
        <w:t>.</w:t>
      </w:r>
    </w:p>
    <w:p w:rsidR="005E243E" w:rsidRPr="005E243E" w:rsidRDefault="005E243E" w:rsidP="005E243E">
      <w:pPr>
        <w:pStyle w:val="HTML"/>
        <w:shd w:val="clear" w:color="auto" w:fill="1D1D26"/>
        <w:rPr>
          <w:color w:val="C9C9D1"/>
          <w:lang w:val="en-US"/>
        </w:rPr>
      </w:pPr>
      <w:r w:rsidRPr="005E243E">
        <w:rPr>
          <w:color w:val="85A658"/>
          <w:lang w:val="en-US"/>
        </w:rPr>
        <w:t xml:space="preserve">#include </w:t>
      </w:r>
      <w:r w:rsidRPr="005E243E">
        <w:rPr>
          <w:color w:val="62A362"/>
          <w:lang w:val="en-US"/>
        </w:rPr>
        <w:t>"sortC.h"</w:t>
      </w:r>
      <w:r w:rsidRPr="005E243E">
        <w:rPr>
          <w:color w:val="62A362"/>
          <w:lang w:val="en-US"/>
        </w:rPr>
        <w:br/>
      </w:r>
      <w:r w:rsidRPr="005E243E">
        <w:rPr>
          <w:color w:val="85A658"/>
          <w:lang w:val="en-US"/>
        </w:rPr>
        <w:t xml:space="preserve">#include </w:t>
      </w:r>
      <w:r w:rsidRPr="005E243E">
        <w:rPr>
          <w:color w:val="62A362"/>
          <w:lang w:val="en-US"/>
        </w:rPr>
        <w:t>&lt;stdio.h&gt;</w:t>
      </w:r>
      <w:r w:rsidRPr="005E243E">
        <w:rPr>
          <w:color w:val="62A362"/>
          <w:lang w:val="en-US"/>
        </w:rPr>
        <w:br/>
      </w:r>
      <w:r w:rsidRPr="005E243E">
        <w:rPr>
          <w:color w:val="85A658"/>
          <w:lang w:val="en-US"/>
        </w:rPr>
        <w:t xml:space="preserve">#include </w:t>
      </w:r>
      <w:r w:rsidRPr="005E243E">
        <w:rPr>
          <w:color w:val="62A362"/>
          <w:lang w:val="en-US"/>
        </w:rPr>
        <w:t>&lt;stdlib.h&gt;</w:t>
      </w:r>
      <w:r w:rsidRPr="005E243E">
        <w:rPr>
          <w:color w:val="62A362"/>
          <w:lang w:val="en-US"/>
        </w:rPr>
        <w:br/>
      </w:r>
      <w:r w:rsidRPr="005E243E">
        <w:rPr>
          <w:color w:val="85A658"/>
          <w:lang w:val="en-US"/>
        </w:rPr>
        <w:t xml:space="preserve">#include </w:t>
      </w:r>
      <w:r w:rsidRPr="005E243E">
        <w:rPr>
          <w:color w:val="62A362"/>
          <w:lang w:val="en-US"/>
        </w:rPr>
        <w:t>&lt;time.h&gt;</w:t>
      </w:r>
      <w:r w:rsidRPr="005E243E">
        <w:rPr>
          <w:color w:val="62A362"/>
          <w:lang w:val="en-US"/>
        </w:rPr>
        <w:br/>
      </w:r>
      <w:r w:rsidRPr="005E243E">
        <w:rPr>
          <w:color w:val="62A362"/>
          <w:lang w:val="en-US"/>
        </w:rPr>
        <w:br/>
      </w:r>
      <w:r w:rsidRPr="005E243E">
        <w:rPr>
          <w:color w:val="62A362"/>
          <w:lang w:val="en-US"/>
        </w:rPr>
        <w:br/>
      </w:r>
      <w:r w:rsidRPr="005E243E">
        <w:rPr>
          <w:color w:val="E0957B"/>
          <w:lang w:val="en-US"/>
        </w:rPr>
        <w:t xml:space="preserve">int </w:t>
      </w:r>
      <w:r w:rsidRPr="005E243E">
        <w:rPr>
          <w:color w:val="C7A65D"/>
          <w:lang w:val="en-US"/>
        </w:rPr>
        <w:t>main</w:t>
      </w:r>
      <w:r w:rsidRPr="005E243E">
        <w:rPr>
          <w:color w:val="C9C9D1"/>
          <w:lang w:val="en-US"/>
        </w:rPr>
        <w:t>() {</w:t>
      </w:r>
      <w:r w:rsidRPr="005E243E">
        <w:rPr>
          <w:color w:val="C9C9D1"/>
          <w:lang w:val="en-US"/>
        </w:rPr>
        <w:br/>
        <w:t xml:space="preserve">    </w:t>
      </w:r>
      <w:r w:rsidRPr="005E243E">
        <w:rPr>
          <w:color w:val="E0957B"/>
          <w:lang w:val="en-US"/>
        </w:rPr>
        <w:t xml:space="preserve">const int </w:t>
      </w:r>
      <w:r w:rsidRPr="005E243E">
        <w:rPr>
          <w:color w:val="C9C9D1"/>
          <w:lang w:val="en-US"/>
        </w:rPr>
        <w:t xml:space="preserve">numExperiments = </w:t>
      </w:r>
      <w:r w:rsidRPr="005E243E">
        <w:rPr>
          <w:color w:val="4DACF0"/>
          <w:lang w:val="en-US"/>
        </w:rPr>
        <w:t>10</w:t>
      </w:r>
      <w:r w:rsidRPr="005E243E">
        <w:rPr>
          <w:b/>
          <w:bCs/>
          <w:color w:val="E0957B"/>
          <w:lang w:val="en-US"/>
        </w:rPr>
        <w:t>;</w:t>
      </w:r>
      <w:r w:rsidRPr="005E243E">
        <w:rPr>
          <w:b/>
          <w:bCs/>
          <w:color w:val="E0957B"/>
          <w:lang w:val="en-US"/>
        </w:rPr>
        <w:br/>
        <w:t xml:space="preserve">    </w:t>
      </w:r>
      <w:r w:rsidRPr="005E243E">
        <w:rPr>
          <w:color w:val="E0957B"/>
          <w:lang w:val="en-US"/>
        </w:rPr>
        <w:t xml:space="preserve">int </w:t>
      </w:r>
      <w:r w:rsidRPr="005E243E">
        <w:rPr>
          <w:color w:val="C9C9D1"/>
          <w:lang w:val="en-US"/>
        </w:rPr>
        <w:t>inputSizes[] = {</w:t>
      </w:r>
      <w:r w:rsidRPr="005E243E">
        <w:rPr>
          <w:color w:val="4DACF0"/>
          <w:lang w:val="en-US"/>
        </w:rPr>
        <w:t>1000</w:t>
      </w:r>
      <w:r w:rsidRPr="005E243E">
        <w:rPr>
          <w:b/>
          <w:bCs/>
          <w:color w:val="E0957B"/>
          <w:lang w:val="en-US"/>
        </w:rPr>
        <w:t xml:space="preserve">, </w:t>
      </w:r>
      <w:r w:rsidRPr="005E243E">
        <w:rPr>
          <w:color w:val="4DACF0"/>
          <w:lang w:val="en-US"/>
        </w:rPr>
        <w:t>2000</w:t>
      </w:r>
      <w:r w:rsidRPr="005E243E">
        <w:rPr>
          <w:b/>
          <w:bCs/>
          <w:color w:val="E0957B"/>
          <w:lang w:val="en-US"/>
        </w:rPr>
        <w:t xml:space="preserve">, </w:t>
      </w:r>
      <w:r w:rsidRPr="005E243E">
        <w:rPr>
          <w:color w:val="4DACF0"/>
          <w:lang w:val="en-US"/>
        </w:rPr>
        <w:t>5000</w:t>
      </w:r>
      <w:r w:rsidRPr="005E243E">
        <w:rPr>
          <w:b/>
          <w:bCs/>
          <w:color w:val="E0957B"/>
          <w:lang w:val="en-US"/>
        </w:rPr>
        <w:t xml:space="preserve">, </w:t>
      </w:r>
      <w:r w:rsidRPr="005E243E">
        <w:rPr>
          <w:color w:val="4DACF0"/>
          <w:lang w:val="en-US"/>
        </w:rPr>
        <w:t>10000</w:t>
      </w:r>
      <w:r w:rsidRPr="005E243E">
        <w:rPr>
          <w:b/>
          <w:bCs/>
          <w:color w:val="E0957B"/>
          <w:lang w:val="en-US"/>
        </w:rPr>
        <w:t xml:space="preserve">, </w:t>
      </w:r>
      <w:r w:rsidRPr="005E243E">
        <w:rPr>
          <w:color w:val="4DACF0"/>
          <w:lang w:val="en-US"/>
        </w:rPr>
        <w:t>20000</w:t>
      </w:r>
      <w:r w:rsidRPr="005E243E">
        <w:rPr>
          <w:b/>
          <w:bCs/>
          <w:color w:val="E0957B"/>
          <w:lang w:val="en-US"/>
        </w:rPr>
        <w:t xml:space="preserve">, </w:t>
      </w:r>
      <w:r w:rsidRPr="005E243E">
        <w:rPr>
          <w:color w:val="4DACF0"/>
          <w:lang w:val="en-US"/>
        </w:rPr>
        <w:t>50000</w:t>
      </w:r>
      <w:r w:rsidRPr="005E243E">
        <w:rPr>
          <w:color w:val="C9C9D1"/>
          <w:lang w:val="en-US"/>
        </w:rPr>
        <w:t>}</w:t>
      </w:r>
      <w:r w:rsidRPr="005E243E">
        <w:rPr>
          <w:b/>
          <w:bCs/>
          <w:color w:val="E0957B"/>
          <w:lang w:val="en-US"/>
        </w:rPr>
        <w:t>;</w:t>
      </w:r>
      <w:r w:rsidRPr="005E243E">
        <w:rPr>
          <w:b/>
          <w:bCs/>
          <w:color w:val="E0957B"/>
          <w:lang w:val="en-US"/>
        </w:rPr>
        <w:br/>
        <w:t xml:space="preserve">    </w:t>
      </w:r>
      <w:r w:rsidRPr="005E243E">
        <w:rPr>
          <w:color w:val="B9BCD1"/>
          <w:lang w:val="en-US"/>
        </w:rPr>
        <w:t xml:space="preserve">clock_t </w:t>
      </w:r>
      <w:r w:rsidRPr="005E243E">
        <w:rPr>
          <w:color w:val="C9C9D1"/>
          <w:lang w:val="en-US"/>
        </w:rPr>
        <w:t>start</w:t>
      </w:r>
      <w:r w:rsidRPr="005E243E">
        <w:rPr>
          <w:b/>
          <w:bCs/>
          <w:color w:val="E0957B"/>
          <w:lang w:val="en-US"/>
        </w:rPr>
        <w:t xml:space="preserve">, </w:t>
      </w:r>
      <w:r w:rsidRPr="005E243E">
        <w:rPr>
          <w:color w:val="C9C9D1"/>
          <w:lang w:val="en-US"/>
        </w:rPr>
        <w:t>end</w:t>
      </w:r>
      <w:r w:rsidRPr="005E243E">
        <w:rPr>
          <w:b/>
          <w:bCs/>
          <w:color w:val="E0957B"/>
          <w:lang w:val="en-US"/>
        </w:rPr>
        <w:t>;</w:t>
      </w:r>
      <w:r w:rsidRPr="005E243E">
        <w:rPr>
          <w:b/>
          <w:bCs/>
          <w:color w:val="E0957B"/>
          <w:lang w:val="en-US"/>
        </w:rPr>
        <w:br/>
      </w:r>
      <w:r w:rsidRPr="005E243E">
        <w:rPr>
          <w:b/>
          <w:bCs/>
          <w:color w:val="E0957B"/>
          <w:lang w:val="en-US"/>
        </w:rPr>
        <w:br/>
        <w:t xml:space="preserve">    </w:t>
      </w:r>
      <w:r w:rsidRPr="005E243E">
        <w:rPr>
          <w:color w:val="E0957B"/>
          <w:lang w:val="en-US"/>
        </w:rPr>
        <w:t xml:space="preserve">for </w:t>
      </w:r>
      <w:r w:rsidRPr="005E243E">
        <w:rPr>
          <w:color w:val="C9C9D1"/>
          <w:lang w:val="en-US"/>
        </w:rPr>
        <w:t>(</w:t>
      </w:r>
      <w:r w:rsidRPr="005E243E">
        <w:rPr>
          <w:color w:val="E0957B"/>
          <w:lang w:val="en-US"/>
        </w:rPr>
        <w:t xml:space="preserve">int </w:t>
      </w:r>
      <w:r w:rsidRPr="005E243E">
        <w:rPr>
          <w:color w:val="C9C9D1"/>
          <w:lang w:val="en-US"/>
        </w:rPr>
        <w:t xml:space="preserve">i = </w:t>
      </w:r>
      <w:r w:rsidRPr="005E243E">
        <w:rPr>
          <w:color w:val="4DACF0"/>
          <w:lang w:val="en-US"/>
        </w:rPr>
        <w:t>0</w:t>
      </w:r>
      <w:r w:rsidRPr="005E243E">
        <w:rPr>
          <w:b/>
          <w:bCs/>
          <w:color w:val="E0957B"/>
          <w:lang w:val="en-US"/>
        </w:rPr>
        <w:t xml:space="preserve">; </w:t>
      </w:r>
      <w:r w:rsidRPr="005E243E">
        <w:rPr>
          <w:color w:val="C9C9D1"/>
          <w:lang w:val="en-US"/>
        </w:rPr>
        <w:t xml:space="preserve">i &lt; </w:t>
      </w:r>
      <w:r w:rsidRPr="005E243E">
        <w:rPr>
          <w:color w:val="E0957B"/>
          <w:lang w:val="en-US"/>
        </w:rPr>
        <w:t>sizeof</w:t>
      </w:r>
      <w:r w:rsidRPr="005E243E">
        <w:rPr>
          <w:color w:val="C9C9D1"/>
          <w:lang w:val="en-US"/>
        </w:rPr>
        <w:t xml:space="preserve">(inputSizes) / </w:t>
      </w:r>
      <w:r w:rsidRPr="005E243E">
        <w:rPr>
          <w:color w:val="E0957B"/>
          <w:lang w:val="en-US"/>
        </w:rPr>
        <w:t>sizeof</w:t>
      </w:r>
      <w:r w:rsidRPr="005E243E">
        <w:rPr>
          <w:color w:val="C9C9D1"/>
          <w:lang w:val="en-US"/>
        </w:rPr>
        <w:t>(inputSizes[</w:t>
      </w:r>
      <w:r w:rsidRPr="005E243E">
        <w:rPr>
          <w:color w:val="4DACF0"/>
          <w:lang w:val="en-US"/>
        </w:rPr>
        <w:t>0</w:t>
      </w:r>
      <w:r w:rsidRPr="005E243E">
        <w:rPr>
          <w:color w:val="C9C9D1"/>
          <w:lang w:val="en-US"/>
        </w:rPr>
        <w:t>])</w:t>
      </w:r>
      <w:r w:rsidRPr="005E243E">
        <w:rPr>
          <w:b/>
          <w:bCs/>
          <w:color w:val="E0957B"/>
          <w:lang w:val="en-US"/>
        </w:rPr>
        <w:t xml:space="preserve">; </w:t>
      </w:r>
      <w:r w:rsidRPr="005E243E">
        <w:rPr>
          <w:color w:val="C9C9D1"/>
          <w:lang w:val="en-US"/>
        </w:rPr>
        <w:t>i++) {</w:t>
      </w:r>
      <w:r w:rsidRPr="005E243E">
        <w:rPr>
          <w:color w:val="C9C9D1"/>
          <w:lang w:val="en-US"/>
        </w:rPr>
        <w:br/>
        <w:t xml:space="preserve">        </w:t>
      </w:r>
      <w:r w:rsidRPr="005E243E">
        <w:rPr>
          <w:color w:val="E0957B"/>
          <w:lang w:val="en-US"/>
        </w:rPr>
        <w:t xml:space="preserve">int </w:t>
      </w:r>
      <w:r w:rsidRPr="005E243E">
        <w:rPr>
          <w:color w:val="C9C9D1"/>
          <w:lang w:val="en-US"/>
        </w:rPr>
        <w:t>size = inputSizes[i]</w:t>
      </w:r>
      <w:r w:rsidRPr="005E243E">
        <w:rPr>
          <w:b/>
          <w:bCs/>
          <w:color w:val="E0957B"/>
          <w:lang w:val="en-US"/>
        </w:rPr>
        <w:t>;</w:t>
      </w:r>
      <w:r w:rsidRPr="005E243E">
        <w:rPr>
          <w:b/>
          <w:bCs/>
          <w:color w:val="E0957B"/>
          <w:lang w:val="en-US"/>
        </w:rPr>
        <w:br/>
        <w:t xml:space="preserve">        </w:t>
      </w:r>
      <w:r w:rsidRPr="005E243E">
        <w:rPr>
          <w:color w:val="E0957B"/>
          <w:lang w:val="en-US"/>
        </w:rPr>
        <w:t xml:space="preserve">long long </w:t>
      </w:r>
      <w:r w:rsidRPr="005E243E">
        <w:rPr>
          <w:color w:val="C9C9D1"/>
          <w:lang w:val="en-US"/>
        </w:rPr>
        <w:t xml:space="preserve">totalDuration = </w:t>
      </w:r>
      <w:r w:rsidRPr="005E243E">
        <w:rPr>
          <w:color w:val="4DACF0"/>
          <w:lang w:val="en-US"/>
        </w:rPr>
        <w:t>0</w:t>
      </w:r>
      <w:r w:rsidRPr="005E243E">
        <w:rPr>
          <w:b/>
          <w:bCs/>
          <w:color w:val="E0957B"/>
          <w:lang w:val="en-US"/>
        </w:rPr>
        <w:t>;</w:t>
      </w:r>
      <w:r w:rsidRPr="005E243E">
        <w:rPr>
          <w:b/>
          <w:bCs/>
          <w:color w:val="E0957B"/>
          <w:lang w:val="en-US"/>
        </w:rPr>
        <w:br/>
      </w:r>
      <w:r w:rsidRPr="005E243E">
        <w:rPr>
          <w:b/>
          <w:bCs/>
          <w:color w:val="E0957B"/>
          <w:lang w:val="en-US"/>
        </w:rPr>
        <w:br/>
        <w:t xml:space="preserve">        </w:t>
      </w:r>
      <w:r w:rsidRPr="005E243E">
        <w:rPr>
          <w:color w:val="E0957B"/>
          <w:lang w:val="en-US"/>
        </w:rPr>
        <w:t xml:space="preserve">for </w:t>
      </w:r>
      <w:r w:rsidRPr="005E243E">
        <w:rPr>
          <w:color w:val="C9C9D1"/>
          <w:lang w:val="en-US"/>
        </w:rPr>
        <w:t>(</w:t>
      </w:r>
      <w:r w:rsidRPr="005E243E">
        <w:rPr>
          <w:color w:val="E0957B"/>
          <w:lang w:val="en-US"/>
        </w:rPr>
        <w:t xml:space="preserve">int </w:t>
      </w:r>
      <w:r w:rsidRPr="005E243E">
        <w:rPr>
          <w:color w:val="C9C9D1"/>
          <w:lang w:val="en-US"/>
        </w:rPr>
        <w:t xml:space="preserve">j = </w:t>
      </w:r>
      <w:r w:rsidRPr="005E243E">
        <w:rPr>
          <w:color w:val="4DACF0"/>
          <w:lang w:val="en-US"/>
        </w:rPr>
        <w:t>0</w:t>
      </w:r>
      <w:r w:rsidRPr="005E243E">
        <w:rPr>
          <w:b/>
          <w:bCs/>
          <w:color w:val="E0957B"/>
          <w:lang w:val="en-US"/>
        </w:rPr>
        <w:t xml:space="preserve">; </w:t>
      </w:r>
      <w:r w:rsidRPr="005E243E">
        <w:rPr>
          <w:color w:val="C9C9D1"/>
          <w:lang w:val="en-US"/>
        </w:rPr>
        <w:t>j &lt; numExperiments</w:t>
      </w:r>
      <w:r w:rsidRPr="005E243E">
        <w:rPr>
          <w:b/>
          <w:bCs/>
          <w:color w:val="E0957B"/>
          <w:lang w:val="en-US"/>
        </w:rPr>
        <w:t xml:space="preserve">; </w:t>
      </w:r>
      <w:r w:rsidRPr="005E243E">
        <w:rPr>
          <w:color w:val="C9C9D1"/>
          <w:lang w:val="en-US"/>
        </w:rPr>
        <w:t>j++) {</w:t>
      </w:r>
      <w:r w:rsidRPr="005E243E">
        <w:rPr>
          <w:color w:val="C9C9D1"/>
          <w:lang w:val="en-US"/>
        </w:rPr>
        <w:br/>
        <w:t xml:space="preserve">            </w:t>
      </w:r>
      <w:r w:rsidRPr="005E243E">
        <w:rPr>
          <w:color w:val="E0957B"/>
          <w:lang w:val="en-US"/>
        </w:rPr>
        <w:t xml:space="preserve">int </w:t>
      </w:r>
      <w:r w:rsidRPr="005E243E">
        <w:rPr>
          <w:color w:val="C9C9D1"/>
          <w:lang w:val="en-US"/>
        </w:rPr>
        <w:t>*data = (</w:t>
      </w:r>
      <w:r w:rsidRPr="005E243E">
        <w:rPr>
          <w:color w:val="E0957B"/>
          <w:lang w:val="en-US"/>
        </w:rPr>
        <w:t xml:space="preserve">int </w:t>
      </w:r>
      <w:r w:rsidRPr="005E243E">
        <w:rPr>
          <w:color w:val="C9C9D1"/>
          <w:lang w:val="en-US"/>
        </w:rPr>
        <w:t xml:space="preserve">*)malloc(size * </w:t>
      </w:r>
      <w:r w:rsidRPr="005E243E">
        <w:rPr>
          <w:color w:val="E0957B"/>
          <w:lang w:val="en-US"/>
        </w:rPr>
        <w:t>sizeof</w:t>
      </w:r>
      <w:r w:rsidRPr="005E243E">
        <w:rPr>
          <w:color w:val="C9C9D1"/>
          <w:lang w:val="en-US"/>
        </w:rPr>
        <w:t>(</w:t>
      </w:r>
      <w:r w:rsidRPr="005E243E">
        <w:rPr>
          <w:color w:val="E0957B"/>
          <w:lang w:val="en-US"/>
        </w:rPr>
        <w:t>int</w:t>
      </w:r>
      <w:r w:rsidRPr="005E243E">
        <w:rPr>
          <w:color w:val="C9C9D1"/>
          <w:lang w:val="en-US"/>
        </w:rPr>
        <w:t>))</w:t>
      </w:r>
      <w:r>
        <w:rPr>
          <w:b/>
          <w:bCs/>
          <w:color w:val="E0957B"/>
          <w:lang w:val="en-US"/>
        </w:rPr>
        <w:t>;</w:t>
      </w:r>
      <w:r>
        <w:rPr>
          <w:b/>
          <w:bCs/>
          <w:color w:val="E0957B"/>
          <w:lang w:val="en-US"/>
        </w:rPr>
        <w:br/>
      </w:r>
      <w:r w:rsidRPr="005E243E">
        <w:rPr>
          <w:color w:val="676773"/>
          <w:lang w:val="en-US"/>
        </w:rPr>
        <w:br/>
        <w:t xml:space="preserve">            </w:t>
      </w:r>
      <w:r w:rsidRPr="005E243E">
        <w:rPr>
          <w:color w:val="C9C9D1"/>
          <w:lang w:val="en-US"/>
        </w:rPr>
        <w:t>srand(time(</w:t>
      </w:r>
      <w:r w:rsidRPr="005E243E">
        <w:rPr>
          <w:color w:val="908B25"/>
          <w:lang w:val="en-US"/>
        </w:rPr>
        <w:t>NULL</w:t>
      </w:r>
      <w:r w:rsidRPr="005E243E">
        <w:rPr>
          <w:color w:val="C9C9D1"/>
          <w:lang w:val="en-US"/>
        </w:rPr>
        <w:t>))</w:t>
      </w:r>
      <w:r w:rsidRPr="005E243E">
        <w:rPr>
          <w:b/>
          <w:bCs/>
          <w:color w:val="E0957B"/>
          <w:lang w:val="en-US"/>
        </w:rPr>
        <w:t>;</w:t>
      </w:r>
      <w:r w:rsidRPr="005E243E">
        <w:rPr>
          <w:b/>
          <w:bCs/>
          <w:color w:val="E0957B"/>
          <w:lang w:val="en-US"/>
        </w:rPr>
        <w:br/>
        <w:t xml:space="preserve">            </w:t>
      </w:r>
      <w:r w:rsidRPr="005E243E">
        <w:rPr>
          <w:color w:val="E0957B"/>
          <w:lang w:val="en-US"/>
        </w:rPr>
        <w:t xml:space="preserve">for </w:t>
      </w:r>
      <w:r w:rsidRPr="005E243E">
        <w:rPr>
          <w:color w:val="C9C9D1"/>
          <w:lang w:val="en-US"/>
        </w:rPr>
        <w:t>(</w:t>
      </w:r>
      <w:r w:rsidRPr="005E243E">
        <w:rPr>
          <w:color w:val="E0957B"/>
          <w:lang w:val="en-US"/>
        </w:rPr>
        <w:t xml:space="preserve">int </w:t>
      </w:r>
      <w:r w:rsidRPr="005E243E">
        <w:rPr>
          <w:color w:val="C9C9D1"/>
          <w:lang w:val="en-US"/>
        </w:rPr>
        <w:t xml:space="preserve">k = </w:t>
      </w:r>
      <w:r w:rsidRPr="005E243E">
        <w:rPr>
          <w:color w:val="4DACF0"/>
          <w:lang w:val="en-US"/>
        </w:rPr>
        <w:t>0</w:t>
      </w:r>
      <w:r w:rsidRPr="005E243E">
        <w:rPr>
          <w:b/>
          <w:bCs/>
          <w:color w:val="E0957B"/>
          <w:lang w:val="en-US"/>
        </w:rPr>
        <w:t xml:space="preserve">; </w:t>
      </w:r>
      <w:r w:rsidRPr="005E243E">
        <w:rPr>
          <w:color w:val="C9C9D1"/>
          <w:lang w:val="en-US"/>
        </w:rPr>
        <w:t>k &lt; size</w:t>
      </w:r>
      <w:r w:rsidRPr="005E243E">
        <w:rPr>
          <w:b/>
          <w:bCs/>
          <w:color w:val="E0957B"/>
          <w:lang w:val="en-US"/>
        </w:rPr>
        <w:t xml:space="preserve">; </w:t>
      </w:r>
      <w:r w:rsidRPr="005E243E">
        <w:rPr>
          <w:color w:val="C9C9D1"/>
          <w:lang w:val="en-US"/>
        </w:rPr>
        <w:t>k++) {</w:t>
      </w:r>
      <w:r w:rsidRPr="005E243E">
        <w:rPr>
          <w:color w:val="C9C9D1"/>
          <w:lang w:val="en-US"/>
        </w:rPr>
        <w:br/>
        <w:t xml:space="preserve">                data[k] = rand()</w:t>
      </w:r>
      <w:r w:rsidRPr="005E243E">
        <w:rPr>
          <w:b/>
          <w:bCs/>
          <w:color w:val="E0957B"/>
          <w:lang w:val="en-US"/>
        </w:rPr>
        <w:t>;</w:t>
      </w:r>
      <w:r w:rsidRPr="005E243E">
        <w:rPr>
          <w:b/>
          <w:bCs/>
          <w:color w:val="E0957B"/>
          <w:lang w:val="en-US"/>
        </w:rPr>
        <w:br/>
        <w:t xml:space="preserve">            </w:t>
      </w:r>
      <w:r>
        <w:rPr>
          <w:color w:val="C9C9D1"/>
          <w:lang w:val="en-US"/>
        </w:rPr>
        <w:t>}</w:t>
      </w:r>
      <w:r>
        <w:rPr>
          <w:color w:val="C9C9D1"/>
          <w:lang w:val="en-US"/>
        </w:rPr>
        <w:br/>
      </w:r>
      <w:r w:rsidRPr="005E243E">
        <w:rPr>
          <w:color w:val="676773"/>
          <w:lang w:val="en-US"/>
        </w:rPr>
        <w:br/>
        <w:t xml:space="preserve">            </w:t>
      </w:r>
      <w:r w:rsidRPr="005E243E">
        <w:rPr>
          <w:color w:val="C9C9D1"/>
          <w:lang w:val="en-US"/>
        </w:rPr>
        <w:t>start = clock()</w:t>
      </w:r>
      <w:r w:rsidRPr="005E243E">
        <w:rPr>
          <w:b/>
          <w:bCs/>
          <w:color w:val="E0957B"/>
          <w:lang w:val="en-US"/>
        </w:rPr>
        <w:t>;</w:t>
      </w:r>
      <w:r w:rsidRPr="005E243E">
        <w:rPr>
          <w:b/>
          <w:bCs/>
          <w:color w:val="E0957B"/>
          <w:lang w:val="en-US"/>
        </w:rPr>
        <w:br/>
        <w:t xml:space="preserve">            </w:t>
      </w:r>
      <w:r w:rsidRPr="005E243E">
        <w:rPr>
          <w:color w:val="C9C9D1"/>
          <w:lang w:val="en-US"/>
        </w:rPr>
        <w:t>bubbleSort(data</w:t>
      </w:r>
      <w:r w:rsidRPr="005E243E">
        <w:rPr>
          <w:b/>
          <w:bCs/>
          <w:color w:val="E0957B"/>
          <w:lang w:val="en-US"/>
        </w:rPr>
        <w:t xml:space="preserve">, </w:t>
      </w:r>
      <w:r w:rsidRPr="005E243E">
        <w:rPr>
          <w:color w:val="C9C9D1"/>
          <w:lang w:val="en-US"/>
        </w:rPr>
        <w:t>size)</w:t>
      </w:r>
      <w:r w:rsidRPr="005E243E">
        <w:rPr>
          <w:b/>
          <w:bCs/>
          <w:color w:val="E0957B"/>
          <w:lang w:val="en-US"/>
        </w:rPr>
        <w:t>;</w:t>
      </w:r>
      <w:r w:rsidRPr="005E243E">
        <w:rPr>
          <w:b/>
          <w:bCs/>
          <w:color w:val="E0957B"/>
          <w:lang w:val="en-US"/>
        </w:rPr>
        <w:br/>
        <w:t xml:space="preserve">            </w:t>
      </w:r>
      <w:r w:rsidRPr="005E243E">
        <w:rPr>
          <w:color w:val="C9C9D1"/>
          <w:lang w:val="en-US"/>
        </w:rPr>
        <w:t>end = clock()</w:t>
      </w:r>
      <w:r w:rsidRPr="005E243E">
        <w:rPr>
          <w:b/>
          <w:bCs/>
          <w:color w:val="E0957B"/>
          <w:lang w:val="en-US"/>
        </w:rPr>
        <w:t>;</w:t>
      </w:r>
      <w:r w:rsidRPr="005E243E">
        <w:rPr>
          <w:b/>
          <w:bCs/>
          <w:color w:val="E0957B"/>
          <w:lang w:val="en-US"/>
        </w:rPr>
        <w:br/>
      </w:r>
      <w:r w:rsidRPr="005E243E">
        <w:rPr>
          <w:b/>
          <w:bCs/>
          <w:color w:val="E0957B"/>
          <w:lang w:val="en-US"/>
        </w:rPr>
        <w:br/>
        <w:t xml:space="preserve">            </w:t>
      </w:r>
      <w:r w:rsidRPr="005E243E">
        <w:rPr>
          <w:color w:val="E0957B"/>
          <w:lang w:val="en-US"/>
        </w:rPr>
        <w:t xml:space="preserve">long long </w:t>
      </w:r>
      <w:r w:rsidRPr="005E243E">
        <w:rPr>
          <w:color w:val="C9C9D1"/>
          <w:lang w:val="en-US"/>
        </w:rPr>
        <w:t>duration = (</w:t>
      </w:r>
      <w:r w:rsidRPr="005E243E">
        <w:rPr>
          <w:color w:val="E0957B"/>
          <w:lang w:val="en-US"/>
        </w:rPr>
        <w:t>long long</w:t>
      </w:r>
      <w:r w:rsidRPr="005E243E">
        <w:rPr>
          <w:color w:val="C9C9D1"/>
          <w:lang w:val="en-US"/>
        </w:rPr>
        <w:t>)(end - start)</w:t>
      </w:r>
      <w:r w:rsidRPr="005E243E">
        <w:rPr>
          <w:b/>
          <w:bCs/>
          <w:color w:val="E0957B"/>
          <w:lang w:val="en-US"/>
        </w:rPr>
        <w:t>;</w:t>
      </w:r>
      <w:r w:rsidRPr="005E243E">
        <w:rPr>
          <w:b/>
          <w:bCs/>
          <w:color w:val="E0957B"/>
          <w:lang w:val="en-US"/>
        </w:rPr>
        <w:br/>
        <w:t xml:space="preserve">            </w:t>
      </w:r>
      <w:r w:rsidRPr="005E243E">
        <w:rPr>
          <w:color w:val="C9C9D1"/>
          <w:lang w:val="en-US"/>
        </w:rPr>
        <w:t>totalDuration += duration</w:t>
      </w:r>
      <w:r w:rsidRPr="005E243E">
        <w:rPr>
          <w:b/>
          <w:bCs/>
          <w:color w:val="E0957B"/>
          <w:lang w:val="en-US"/>
        </w:rPr>
        <w:t>;</w:t>
      </w:r>
      <w:r w:rsidRPr="005E243E">
        <w:rPr>
          <w:b/>
          <w:bCs/>
          <w:color w:val="E0957B"/>
          <w:lang w:val="en-US"/>
        </w:rPr>
        <w:br/>
      </w:r>
      <w:r w:rsidRPr="005E243E">
        <w:rPr>
          <w:b/>
          <w:bCs/>
          <w:color w:val="E0957B"/>
          <w:lang w:val="en-US"/>
        </w:rPr>
        <w:br/>
        <w:t xml:space="preserve">            </w:t>
      </w:r>
      <w:r w:rsidRPr="005E243E">
        <w:rPr>
          <w:color w:val="C9C9D1"/>
          <w:lang w:val="en-US"/>
        </w:rPr>
        <w:t>free(data)</w:t>
      </w:r>
      <w:r w:rsidRPr="005E243E">
        <w:rPr>
          <w:b/>
          <w:bCs/>
          <w:color w:val="E0957B"/>
          <w:lang w:val="en-US"/>
        </w:rPr>
        <w:t>;</w:t>
      </w:r>
      <w:r w:rsidRPr="005E243E">
        <w:rPr>
          <w:b/>
          <w:bCs/>
          <w:color w:val="E0957B"/>
          <w:lang w:val="en-US"/>
        </w:rPr>
        <w:br/>
        <w:t xml:space="preserve">        </w:t>
      </w:r>
      <w:r w:rsidRPr="005E243E">
        <w:rPr>
          <w:color w:val="C9C9D1"/>
          <w:lang w:val="en-US"/>
        </w:rPr>
        <w:t>}</w:t>
      </w:r>
      <w:r w:rsidRPr="005E243E">
        <w:rPr>
          <w:color w:val="C9C9D1"/>
          <w:lang w:val="en-US"/>
        </w:rPr>
        <w:br/>
      </w:r>
      <w:r w:rsidRPr="005E243E">
        <w:rPr>
          <w:color w:val="C9C9D1"/>
          <w:lang w:val="en-US"/>
        </w:rPr>
        <w:br/>
        <w:t xml:space="preserve">        </w:t>
      </w:r>
      <w:r w:rsidRPr="005E243E">
        <w:rPr>
          <w:color w:val="E0957B"/>
          <w:lang w:val="en-US"/>
        </w:rPr>
        <w:t xml:space="preserve">long long </w:t>
      </w:r>
      <w:r w:rsidRPr="005E243E">
        <w:rPr>
          <w:color w:val="C9C9D1"/>
          <w:lang w:val="en-US"/>
        </w:rPr>
        <w:t>averageDuration = totalDuration / numExperiments</w:t>
      </w:r>
      <w:r w:rsidRPr="005E243E">
        <w:rPr>
          <w:b/>
          <w:bCs/>
          <w:color w:val="E0957B"/>
          <w:lang w:val="en-US"/>
        </w:rPr>
        <w:t>;</w:t>
      </w:r>
      <w:r w:rsidRPr="005E243E">
        <w:rPr>
          <w:b/>
          <w:bCs/>
          <w:color w:val="E0957B"/>
          <w:lang w:val="en-US"/>
        </w:rPr>
        <w:br/>
        <w:t xml:space="preserve">        </w:t>
      </w:r>
      <w:r w:rsidRPr="005E243E">
        <w:rPr>
          <w:color w:val="C9C9D1"/>
          <w:lang w:val="en-US"/>
        </w:rPr>
        <w:t>printf(</w:t>
      </w:r>
      <w:r w:rsidRPr="005E243E">
        <w:rPr>
          <w:color w:val="62A362"/>
          <w:lang w:val="en-US"/>
        </w:rPr>
        <w:t>"Array size: %d, Average time: %lld</w:t>
      </w:r>
      <w:r w:rsidRPr="005E243E">
        <w:rPr>
          <w:color w:val="E0957B"/>
          <w:lang w:val="en-US"/>
        </w:rPr>
        <w:t>\n</w:t>
      </w:r>
      <w:r w:rsidRPr="005E243E">
        <w:rPr>
          <w:color w:val="62A362"/>
          <w:lang w:val="en-US"/>
        </w:rPr>
        <w:t>"</w:t>
      </w:r>
      <w:r w:rsidRPr="005E243E">
        <w:rPr>
          <w:b/>
          <w:bCs/>
          <w:color w:val="E0957B"/>
          <w:lang w:val="en-US"/>
        </w:rPr>
        <w:t xml:space="preserve">, </w:t>
      </w:r>
      <w:r w:rsidRPr="005E243E">
        <w:rPr>
          <w:color w:val="C9C9D1"/>
          <w:lang w:val="en-US"/>
        </w:rPr>
        <w:t>size</w:t>
      </w:r>
      <w:r w:rsidRPr="005E243E">
        <w:rPr>
          <w:b/>
          <w:bCs/>
          <w:color w:val="E0957B"/>
          <w:lang w:val="en-US"/>
        </w:rPr>
        <w:t xml:space="preserve">, </w:t>
      </w:r>
      <w:r w:rsidRPr="005E243E">
        <w:rPr>
          <w:color w:val="C9C9D1"/>
          <w:lang w:val="en-US"/>
        </w:rPr>
        <w:t>averageDuration)</w:t>
      </w:r>
      <w:r w:rsidRPr="005E243E">
        <w:rPr>
          <w:b/>
          <w:bCs/>
          <w:color w:val="E0957B"/>
          <w:lang w:val="en-US"/>
        </w:rPr>
        <w:t>;</w:t>
      </w:r>
      <w:r w:rsidRPr="005E243E">
        <w:rPr>
          <w:b/>
          <w:bCs/>
          <w:color w:val="E0957B"/>
          <w:lang w:val="en-US"/>
        </w:rPr>
        <w:br/>
        <w:t xml:space="preserve">    </w:t>
      </w:r>
      <w:r w:rsidRPr="005E243E">
        <w:rPr>
          <w:color w:val="C9C9D1"/>
          <w:lang w:val="en-US"/>
        </w:rPr>
        <w:t>}</w:t>
      </w:r>
      <w:r w:rsidRPr="005E243E">
        <w:rPr>
          <w:color w:val="C9C9D1"/>
          <w:lang w:val="en-US"/>
        </w:rPr>
        <w:br/>
      </w:r>
      <w:r w:rsidRPr="005E243E">
        <w:rPr>
          <w:color w:val="C9C9D1"/>
          <w:lang w:val="en-US"/>
        </w:rPr>
        <w:br/>
        <w:t xml:space="preserve">    </w:t>
      </w:r>
      <w:r w:rsidRPr="005E243E">
        <w:rPr>
          <w:color w:val="E0957B"/>
          <w:lang w:val="en-US"/>
        </w:rPr>
        <w:t xml:space="preserve">return </w:t>
      </w:r>
      <w:r w:rsidRPr="005E243E">
        <w:rPr>
          <w:color w:val="4DACF0"/>
          <w:lang w:val="en-US"/>
        </w:rPr>
        <w:t>0</w:t>
      </w:r>
      <w:r w:rsidRPr="005E243E">
        <w:rPr>
          <w:b/>
          <w:bCs/>
          <w:color w:val="E0957B"/>
          <w:lang w:val="en-US"/>
        </w:rPr>
        <w:t>;</w:t>
      </w:r>
      <w:r w:rsidRPr="005E243E">
        <w:rPr>
          <w:b/>
          <w:bCs/>
          <w:color w:val="E0957B"/>
          <w:lang w:val="en-US"/>
        </w:rPr>
        <w:br/>
      </w:r>
      <w:r w:rsidRPr="005E243E">
        <w:rPr>
          <w:color w:val="C9C9D1"/>
          <w:lang w:val="en-US"/>
        </w:rPr>
        <w:t>}</w:t>
      </w:r>
    </w:p>
    <w:p w:rsidR="00D53CC4" w:rsidRDefault="00D53CC4" w:rsidP="00022706">
      <w:pPr>
        <w:rPr>
          <w:rFonts w:ascii="Times New Roman" w:hAnsi="Times New Roman" w:cs="Times New Roman"/>
          <w:b/>
          <w:sz w:val="24"/>
          <w:lang w:val="en-US"/>
        </w:rPr>
      </w:pPr>
    </w:p>
    <w:p w:rsidR="005E243E" w:rsidRDefault="005E243E" w:rsidP="00022706">
      <w:pPr>
        <w:rPr>
          <w:rFonts w:ascii="Times New Roman" w:hAnsi="Times New Roman" w:cs="Times New Roman"/>
          <w:b/>
          <w:sz w:val="24"/>
          <w:lang w:val="en-US"/>
        </w:rPr>
      </w:pPr>
    </w:p>
    <w:p w:rsidR="007867C9" w:rsidRDefault="007867C9" w:rsidP="00022706">
      <w:pPr>
        <w:rPr>
          <w:rFonts w:ascii="Times New Roman" w:hAnsi="Times New Roman" w:cs="Times New Roman"/>
          <w:b/>
          <w:sz w:val="24"/>
          <w:lang w:val="en-US"/>
        </w:rPr>
      </w:pPr>
    </w:p>
    <w:p w:rsidR="005E243E" w:rsidRDefault="005E243E" w:rsidP="005E243E">
      <w:pPr>
        <w:pStyle w:val="21"/>
        <w:spacing w:line="240" w:lineRule="auto"/>
        <w:ind w:left="0"/>
        <w:jc w:val="both"/>
        <w:rPr>
          <w:b/>
          <w:i w:val="0"/>
        </w:rPr>
      </w:pPr>
      <w:r w:rsidRPr="005E243E">
        <w:rPr>
          <w:b/>
          <w:i w:val="0"/>
        </w:rPr>
        <w:lastRenderedPageBreak/>
        <w:t>Задание №5 Провес</w:t>
      </w:r>
      <w:r>
        <w:rPr>
          <w:b/>
          <w:i w:val="0"/>
        </w:rPr>
        <w:t xml:space="preserve">ти эксперименты по определению </w:t>
      </w:r>
      <w:r w:rsidRPr="005E243E">
        <w:rPr>
          <w:b/>
          <w:i w:val="0"/>
        </w:rPr>
        <w:t>временных характеристик алгоритмов сортировки. Результаты экспериментов представить в виде таблицы 9, клетки которой содержат количество операций сравнения при выполнении алгоритма сортировки массива с заданным количеством элементов. Провести эксперимент для упорядоченных, неупорядоченных и упорядоченных в обратном порядке массивов (для каждого типа массива заполнить отдельную таблицу).</w:t>
      </w:r>
    </w:p>
    <w:p w:rsidR="001A7598" w:rsidRPr="001A7598" w:rsidRDefault="001A7598" w:rsidP="005E243E">
      <w:pPr>
        <w:pStyle w:val="21"/>
        <w:spacing w:line="240" w:lineRule="auto"/>
        <w:ind w:left="0"/>
        <w:jc w:val="both"/>
        <w:rPr>
          <w:b/>
          <w:i w:val="0"/>
          <w:sz w:val="24"/>
        </w:rPr>
      </w:pPr>
      <w:r w:rsidRPr="001A7598">
        <w:rPr>
          <w:b/>
          <w:i w:val="0"/>
          <w:sz w:val="24"/>
        </w:rPr>
        <w:t xml:space="preserve">Пример работы алгоритма, который вычисляет кол-во операций сравнения при заданном кол-ве элементов </w:t>
      </w:r>
      <w:r>
        <w:rPr>
          <w:b/>
          <w:i w:val="0"/>
          <w:sz w:val="24"/>
        </w:rPr>
        <w:t>:</w:t>
      </w:r>
    </w:p>
    <w:p w:rsidR="001A7598" w:rsidRPr="001A7598" w:rsidRDefault="001A7598" w:rsidP="001A7598">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18"/>
          <w:szCs w:val="20"/>
          <w:lang w:val="en-US" w:eastAsia="ru-RU"/>
        </w:rPr>
      </w:pPr>
      <w:r w:rsidRPr="001A7598">
        <w:rPr>
          <w:rFonts w:ascii="Courier New" w:eastAsia="Times New Roman" w:hAnsi="Courier New" w:cs="Courier New"/>
          <w:color w:val="85A658"/>
          <w:sz w:val="18"/>
          <w:szCs w:val="20"/>
          <w:lang w:val="en-US" w:eastAsia="ru-RU"/>
        </w:rPr>
        <w:t xml:space="preserve">#include </w:t>
      </w:r>
      <w:r w:rsidRPr="001A7598">
        <w:rPr>
          <w:rFonts w:ascii="Courier New" w:eastAsia="Times New Roman" w:hAnsi="Courier New" w:cs="Courier New"/>
          <w:color w:val="62A362"/>
          <w:sz w:val="18"/>
          <w:szCs w:val="20"/>
          <w:lang w:val="en-US" w:eastAsia="ru-RU"/>
        </w:rPr>
        <w:t>"sortC.h"</w:t>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85A658"/>
          <w:sz w:val="18"/>
          <w:szCs w:val="20"/>
          <w:lang w:val="en-US" w:eastAsia="ru-RU"/>
        </w:rPr>
        <w:t xml:space="preserve">#include </w:t>
      </w:r>
      <w:r w:rsidRPr="001A7598">
        <w:rPr>
          <w:rFonts w:ascii="Courier New" w:eastAsia="Times New Roman" w:hAnsi="Courier New" w:cs="Courier New"/>
          <w:color w:val="62A362"/>
          <w:sz w:val="18"/>
          <w:szCs w:val="20"/>
          <w:lang w:val="en-US" w:eastAsia="ru-RU"/>
        </w:rPr>
        <w:t>&lt;stdio.h&gt;</w:t>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85A658"/>
          <w:sz w:val="18"/>
          <w:szCs w:val="20"/>
          <w:lang w:val="en-US" w:eastAsia="ru-RU"/>
        </w:rPr>
        <w:t xml:space="preserve">#include </w:t>
      </w:r>
      <w:r w:rsidRPr="001A7598">
        <w:rPr>
          <w:rFonts w:ascii="Courier New" w:eastAsia="Times New Roman" w:hAnsi="Courier New" w:cs="Courier New"/>
          <w:color w:val="62A362"/>
          <w:sz w:val="18"/>
          <w:szCs w:val="20"/>
          <w:lang w:val="en-US" w:eastAsia="ru-RU"/>
        </w:rPr>
        <w:t>&lt;stdlib.h&gt;</w:t>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85A658"/>
          <w:sz w:val="18"/>
          <w:szCs w:val="20"/>
          <w:lang w:val="en-US" w:eastAsia="ru-RU"/>
        </w:rPr>
        <w:t xml:space="preserve">#include </w:t>
      </w:r>
      <w:r w:rsidRPr="001A7598">
        <w:rPr>
          <w:rFonts w:ascii="Courier New" w:eastAsia="Times New Roman" w:hAnsi="Courier New" w:cs="Courier New"/>
          <w:color w:val="62A362"/>
          <w:sz w:val="18"/>
          <w:szCs w:val="20"/>
          <w:lang w:val="en-US" w:eastAsia="ru-RU"/>
        </w:rPr>
        <w:t>&lt;time.h&gt;</w:t>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62A362"/>
          <w:sz w:val="18"/>
          <w:szCs w:val="20"/>
          <w:lang w:val="en-US" w:eastAsia="ru-RU"/>
        </w:rPr>
        <w:br/>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7A65D"/>
          <w:sz w:val="18"/>
          <w:szCs w:val="20"/>
          <w:lang w:val="en-US" w:eastAsia="ru-RU"/>
        </w:rPr>
        <w:t>main</w:t>
      </w:r>
      <w:r w:rsidRPr="001A7598">
        <w:rPr>
          <w:rFonts w:ascii="Courier New" w:eastAsia="Times New Roman" w:hAnsi="Courier New" w:cs="Courier New"/>
          <w:color w:val="C9C9D1"/>
          <w:sz w:val="18"/>
          <w:szCs w:val="20"/>
          <w:lang w:val="en-US" w:eastAsia="ru-RU"/>
        </w:rPr>
        <w:t>() {</w:t>
      </w:r>
      <w:r w:rsidRPr="001A7598">
        <w:rPr>
          <w:rFonts w:ascii="Courier New" w:eastAsia="Times New Roman" w:hAnsi="Courier New" w:cs="Courier New"/>
          <w:color w:val="C9C9D1"/>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const int </w:t>
      </w:r>
      <w:r w:rsidRPr="001A7598">
        <w:rPr>
          <w:rFonts w:ascii="Courier New" w:eastAsia="Times New Roman" w:hAnsi="Courier New" w:cs="Courier New"/>
          <w:color w:val="C9C9D1"/>
          <w:sz w:val="18"/>
          <w:szCs w:val="20"/>
          <w:lang w:val="en-US" w:eastAsia="ru-RU"/>
        </w:rPr>
        <w:t xml:space="preserve">numExperiments = </w:t>
      </w:r>
      <w:r w:rsidRPr="001A7598">
        <w:rPr>
          <w:rFonts w:ascii="Courier New" w:eastAsia="Times New Roman" w:hAnsi="Courier New" w:cs="Courier New"/>
          <w:color w:val="4DACF0"/>
          <w:sz w:val="18"/>
          <w:szCs w:val="20"/>
          <w:lang w:val="en-US" w:eastAsia="ru-RU"/>
        </w:rPr>
        <w:t>10</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inputSizes[] = {</w:t>
      </w:r>
      <w:r w:rsidRPr="001A7598">
        <w:rPr>
          <w:rFonts w:ascii="Courier New" w:eastAsia="Times New Roman" w:hAnsi="Courier New" w:cs="Courier New"/>
          <w:color w:val="4DACF0"/>
          <w:sz w:val="18"/>
          <w:szCs w:val="20"/>
          <w:lang w:val="en-US" w:eastAsia="ru-RU"/>
        </w:rPr>
        <w:t>5</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10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15</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20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25</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30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35</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40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4DACF0"/>
          <w:sz w:val="18"/>
          <w:szCs w:val="20"/>
          <w:lang w:val="en-US" w:eastAsia="ru-RU"/>
        </w:rPr>
        <w:t>45</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for </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 xml:space="preserve">i = </w:t>
      </w:r>
      <w:r w:rsidRPr="001A7598">
        <w:rPr>
          <w:rFonts w:ascii="Courier New" w:eastAsia="Times New Roman" w:hAnsi="Courier New" w:cs="Courier New"/>
          <w:color w:val="4DACF0"/>
          <w:sz w:val="18"/>
          <w:szCs w:val="20"/>
          <w:lang w:val="en-US" w:eastAsia="ru-RU"/>
        </w:rPr>
        <w:t>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 xml:space="preserve">i &lt; </w:t>
      </w:r>
      <w:r w:rsidRPr="001A7598">
        <w:rPr>
          <w:rFonts w:ascii="Courier New" w:eastAsia="Times New Roman" w:hAnsi="Courier New" w:cs="Courier New"/>
          <w:color w:val="E0957B"/>
          <w:sz w:val="18"/>
          <w:szCs w:val="20"/>
          <w:lang w:val="en-US" w:eastAsia="ru-RU"/>
        </w:rPr>
        <w:t>sizeof</w:t>
      </w:r>
      <w:r w:rsidRPr="001A7598">
        <w:rPr>
          <w:rFonts w:ascii="Courier New" w:eastAsia="Times New Roman" w:hAnsi="Courier New" w:cs="Courier New"/>
          <w:color w:val="C9C9D1"/>
          <w:sz w:val="18"/>
          <w:szCs w:val="20"/>
          <w:lang w:val="en-US" w:eastAsia="ru-RU"/>
        </w:rPr>
        <w:t xml:space="preserve">(inputSizes) / </w:t>
      </w:r>
      <w:r w:rsidRPr="001A7598">
        <w:rPr>
          <w:rFonts w:ascii="Courier New" w:eastAsia="Times New Roman" w:hAnsi="Courier New" w:cs="Courier New"/>
          <w:color w:val="E0957B"/>
          <w:sz w:val="18"/>
          <w:szCs w:val="20"/>
          <w:lang w:val="en-US" w:eastAsia="ru-RU"/>
        </w:rPr>
        <w:t>sizeof</w:t>
      </w:r>
      <w:r w:rsidRPr="001A7598">
        <w:rPr>
          <w:rFonts w:ascii="Courier New" w:eastAsia="Times New Roman" w:hAnsi="Courier New" w:cs="Courier New"/>
          <w:color w:val="C9C9D1"/>
          <w:sz w:val="18"/>
          <w:szCs w:val="20"/>
          <w:lang w:val="en-US" w:eastAsia="ru-RU"/>
        </w:rPr>
        <w:t>(inputSizes[</w:t>
      </w:r>
      <w:r w:rsidRPr="001A7598">
        <w:rPr>
          <w:rFonts w:ascii="Courier New" w:eastAsia="Times New Roman" w:hAnsi="Courier New" w:cs="Courier New"/>
          <w:color w:val="4DACF0"/>
          <w:sz w:val="18"/>
          <w:szCs w:val="20"/>
          <w:lang w:val="en-US" w:eastAsia="ru-RU"/>
        </w:rPr>
        <w:t>0</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++i) {</w:t>
      </w:r>
      <w:r w:rsidRPr="001A7598">
        <w:rPr>
          <w:rFonts w:ascii="Courier New" w:eastAsia="Times New Roman" w:hAnsi="Courier New" w:cs="Courier New"/>
          <w:color w:val="C9C9D1"/>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size = inputSizes[i]</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 xml:space="preserve">count = </w:t>
      </w:r>
      <w:r w:rsidRPr="001A7598">
        <w:rPr>
          <w:rFonts w:ascii="Courier New" w:eastAsia="Times New Roman" w:hAnsi="Courier New" w:cs="Courier New"/>
          <w:color w:val="4DACF0"/>
          <w:sz w:val="18"/>
          <w:szCs w:val="20"/>
          <w:lang w:val="en-US" w:eastAsia="ru-RU"/>
        </w:rPr>
        <w:t>0</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*data = (</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 xml:space="preserve">*) malloc(size * </w:t>
      </w:r>
      <w:r w:rsidRPr="001A7598">
        <w:rPr>
          <w:rFonts w:ascii="Courier New" w:eastAsia="Times New Roman" w:hAnsi="Courier New" w:cs="Courier New"/>
          <w:color w:val="E0957B"/>
          <w:sz w:val="18"/>
          <w:szCs w:val="20"/>
          <w:lang w:val="en-US" w:eastAsia="ru-RU"/>
        </w:rPr>
        <w:t>sizeof</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color w:val="E0957B"/>
          <w:sz w:val="18"/>
          <w:szCs w:val="20"/>
          <w:lang w:val="en-US" w:eastAsia="ru-RU"/>
        </w:rPr>
        <w:t>int</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C9C9D1"/>
          <w:sz w:val="18"/>
          <w:szCs w:val="20"/>
          <w:lang w:val="en-US" w:eastAsia="ru-RU"/>
        </w:rPr>
        <w:t>srand(time(</w:t>
      </w:r>
      <w:r w:rsidRPr="001A7598">
        <w:rPr>
          <w:rFonts w:ascii="Courier New" w:eastAsia="Times New Roman" w:hAnsi="Courier New" w:cs="Courier New"/>
          <w:color w:val="908B25"/>
          <w:sz w:val="18"/>
          <w:szCs w:val="20"/>
          <w:lang w:val="en-US" w:eastAsia="ru-RU"/>
        </w:rPr>
        <w:t>NULL</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for </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color w:val="E0957B"/>
          <w:sz w:val="18"/>
          <w:szCs w:val="20"/>
          <w:lang w:val="en-US" w:eastAsia="ru-RU"/>
        </w:rPr>
        <w:t xml:space="preserve">int </w:t>
      </w:r>
      <w:r w:rsidRPr="001A7598">
        <w:rPr>
          <w:rFonts w:ascii="Courier New" w:eastAsia="Times New Roman" w:hAnsi="Courier New" w:cs="Courier New"/>
          <w:color w:val="C9C9D1"/>
          <w:sz w:val="18"/>
          <w:szCs w:val="20"/>
          <w:lang w:val="en-US" w:eastAsia="ru-RU"/>
        </w:rPr>
        <w:t xml:space="preserve">j = </w:t>
      </w:r>
      <w:r w:rsidRPr="001A7598">
        <w:rPr>
          <w:rFonts w:ascii="Courier New" w:eastAsia="Times New Roman" w:hAnsi="Courier New" w:cs="Courier New"/>
          <w:color w:val="4DACF0"/>
          <w:sz w:val="18"/>
          <w:szCs w:val="20"/>
          <w:lang w:val="en-US" w:eastAsia="ru-RU"/>
        </w:rPr>
        <w:t>0</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j &lt; size</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++j) {</w:t>
      </w:r>
      <w:r w:rsidRPr="001A7598">
        <w:rPr>
          <w:rFonts w:ascii="Courier New" w:eastAsia="Times New Roman" w:hAnsi="Courier New" w:cs="Courier New"/>
          <w:color w:val="C9C9D1"/>
          <w:sz w:val="18"/>
          <w:szCs w:val="20"/>
          <w:lang w:val="en-US" w:eastAsia="ru-RU"/>
        </w:rPr>
        <w:br/>
        <w:t xml:space="preserve">            data[j] = rand()</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color w:val="C9C9D1"/>
          <w:sz w:val="18"/>
          <w:szCs w:val="20"/>
          <w:lang w:val="en-US" w:eastAsia="ru-RU"/>
        </w:rPr>
        <w:br/>
      </w:r>
      <w:r w:rsidRPr="001A7598">
        <w:rPr>
          <w:rFonts w:ascii="Courier New" w:eastAsia="Times New Roman" w:hAnsi="Courier New" w:cs="Courier New"/>
          <w:color w:val="C9C9D1"/>
          <w:sz w:val="18"/>
          <w:szCs w:val="20"/>
          <w:lang w:val="en-US" w:eastAsia="ru-RU"/>
        </w:rPr>
        <w:br/>
        <w:t xml:space="preserve">        insertionSort(data</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size</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&amp;count)</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C9C9D1"/>
          <w:sz w:val="18"/>
          <w:szCs w:val="20"/>
          <w:lang w:val="en-US" w:eastAsia="ru-RU"/>
        </w:rPr>
        <w:t>free(data)</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C9C9D1"/>
          <w:sz w:val="18"/>
          <w:szCs w:val="20"/>
          <w:lang w:val="en-US" w:eastAsia="ru-RU"/>
        </w:rPr>
        <w:t>printf(</w:t>
      </w:r>
      <w:r w:rsidRPr="001A7598">
        <w:rPr>
          <w:rFonts w:ascii="Courier New" w:eastAsia="Times New Roman" w:hAnsi="Courier New" w:cs="Courier New"/>
          <w:color w:val="62A362"/>
          <w:sz w:val="18"/>
          <w:szCs w:val="20"/>
          <w:lang w:val="en-US" w:eastAsia="ru-RU"/>
        </w:rPr>
        <w:t>"number of stores for an array of size " "%d : %d</w:t>
      </w:r>
      <w:r w:rsidRPr="001A7598">
        <w:rPr>
          <w:rFonts w:ascii="Courier New" w:eastAsia="Times New Roman" w:hAnsi="Courier New" w:cs="Courier New"/>
          <w:color w:val="E0957B"/>
          <w:sz w:val="18"/>
          <w:szCs w:val="20"/>
          <w:lang w:val="en-US" w:eastAsia="ru-RU"/>
        </w:rPr>
        <w:t>\n</w:t>
      </w:r>
      <w:r w:rsidRPr="001A7598">
        <w:rPr>
          <w:rFonts w:ascii="Courier New" w:eastAsia="Times New Roman" w:hAnsi="Courier New" w:cs="Courier New"/>
          <w:color w:val="62A362"/>
          <w:sz w:val="18"/>
          <w:szCs w:val="20"/>
          <w:lang w:val="en-US" w:eastAsia="ru-RU"/>
        </w:rPr>
        <w:t>"</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size</w:t>
      </w:r>
      <w:r w:rsidRPr="001A7598">
        <w:rPr>
          <w:rFonts w:ascii="Courier New" w:eastAsia="Times New Roman" w:hAnsi="Courier New" w:cs="Courier New"/>
          <w:b/>
          <w:bCs/>
          <w:color w:val="E0957B"/>
          <w:sz w:val="18"/>
          <w:szCs w:val="20"/>
          <w:lang w:val="en-US" w:eastAsia="ru-RU"/>
        </w:rPr>
        <w:t xml:space="preserve">, </w:t>
      </w:r>
      <w:r w:rsidRPr="001A7598">
        <w:rPr>
          <w:rFonts w:ascii="Courier New" w:eastAsia="Times New Roman" w:hAnsi="Courier New" w:cs="Courier New"/>
          <w:color w:val="C9C9D1"/>
          <w:sz w:val="18"/>
          <w:szCs w:val="20"/>
          <w:lang w:val="en-US" w:eastAsia="ru-RU"/>
        </w:rPr>
        <w:t>count)</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t xml:space="preserve">    </w:t>
      </w:r>
      <w:r w:rsidRPr="001A7598">
        <w:rPr>
          <w:rFonts w:ascii="Courier New" w:eastAsia="Times New Roman" w:hAnsi="Courier New" w:cs="Courier New"/>
          <w:color w:val="C9C9D1"/>
          <w:sz w:val="18"/>
          <w:szCs w:val="20"/>
          <w:lang w:val="en-US" w:eastAsia="ru-RU"/>
        </w:rPr>
        <w:t>}</w:t>
      </w:r>
      <w:r w:rsidRPr="001A7598">
        <w:rPr>
          <w:rFonts w:ascii="Courier New" w:eastAsia="Times New Roman" w:hAnsi="Courier New" w:cs="Courier New"/>
          <w:color w:val="C9C9D1"/>
          <w:sz w:val="18"/>
          <w:szCs w:val="20"/>
          <w:lang w:val="en-US" w:eastAsia="ru-RU"/>
        </w:rPr>
        <w:br/>
      </w:r>
      <w:r w:rsidRPr="001A7598">
        <w:rPr>
          <w:rFonts w:ascii="Courier New" w:eastAsia="Times New Roman" w:hAnsi="Courier New" w:cs="Courier New"/>
          <w:color w:val="C9C9D1"/>
          <w:sz w:val="18"/>
          <w:szCs w:val="20"/>
          <w:lang w:val="en-US" w:eastAsia="ru-RU"/>
        </w:rPr>
        <w:br/>
        <w:t xml:space="preserve">    </w:t>
      </w:r>
      <w:r w:rsidRPr="001A7598">
        <w:rPr>
          <w:rFonts w:ascii="Courier New" w:eastAsia="Times New Roman" w:hAnsi="Courier New" w:cs="Courier New"/>
          <w:color w:val="E0957B"/>
          <w:sz w:val="18"/>
          <w:szCs w:val="20"/>
          <w:lang w:val="en-US" w:eastAsia="ru-RU"/>
        </w:rPr>
        <w:t xml:space="preserve">return </w:t>
      </w:r>
      <w:r w:rsidRPr="001A7598">
        <w:rPr>
          <w:rFonts w:ascii="Courier New" w:eastAsia="Times New Roman" w:hAnsi="Courier New" w:cs="Courier New"/>
          <w:color w:val="4DACF0"/>
          <w:sz w:val="18"/>
          <w:szCs w:val="20"/>
          <w:lang w:val="en-US" w:eastAsia="ru-RU"/>
        </w:rPr>
        <w:t>0</w:t>
      </w:r>
      <w:r w:rsidRPr="001A7598">
        <w:rPr>
          <w:rFonts w:ascii="Courier New" w:eastAsia="Times New Roman" w:hAnsi="Courier New" w:cs="Courier New"/>
          <w:b/>
          <w:bCs/>
          <w:color w:val="E0957B"/>
          <w:sz w:val="18"/>
          <w:szCs w:val="20"/>
          <w:lang w:val="en-US" w:eastAsia="ru-RU"/>
        </w:rPr>
        <w:t>;</w:t>
      </w:r>
      <w:r w:rsidRPr="001A7598">
        <w:rPr>
          <w:rFonts w:ascii="Courier New" w:eastAsia="Times New Roman" w:hAnsi="Courier New" w:cs="Courier New"/>
          <w:b/>
          <w:bCs/>
          <w:color w:val="E0957B"/>
          <w:sz w:val="18"/>
          <w:szCs w:val="20"/>
          <w:lang w:val="en-US" w:eastAsia="ru-RU"/>
        </w:rPr>
        <w:br/>
      </w:r>
      <w:r w:rsidRPr="001A7598">
        <w:rPr>
          <w:rFonts w:ascii="Courier New" w:eastAsia="Times New Roman" w:hAnsi="Courier New" w:cs="Courier New"/>
          <w:color w:val="C9C9D1"/>
          <w:sz w:val="18"/>
          <w:szCs w:val="20"/>
          <w:lang w:val="en-US" w:eastAsia="ru-RU"/>
        </w:rPr>
        <w:t>}</w:t>
      </w:r>
    </w:p>
    <w:p w:rsidR="001A7598" w:rsidRPr="001A7598" w:rsidRDefault="001A7598" w:rsidP="005E243E">
      <w:pPr>
        <w:pStyle w:val="21"/>
        <w:spacing w:line="240" w:lineRule="auto"/>
        <w:ind w:left="0"/>
        <w:jc w:val="both"/>
        <w:rPr>
          <w:b/>
          <w:i w:val="0"/>
          <w:lang w:val="en-US"/>
        </w:rPr>
      </w:pPr>
    </w:p>
    <w:p w:rsidR="00A0364B" w:rsidRDefault="00A0364B" w:rsidP="00A0364B">
      <w:pPr>
        <w:pStyle w:val="21"/>
        <w:tabs>
          <w:tab w:val="left" w:pos="5160"/>
        </w:tabs>
        <w:spacing w:after="0" w:line="240" w:lineRule="auto"/>
        <w:ind w:left="0"/>
        <w:rPr>
          <w:sz w:val="18"/>
          <w:szCs w:val="18"/>
        </w:rPr>
      </w:pPr>
      <w:r>
        <w:rPr>
          <w:sz w:val="18"/>
          <w:szCs w:val="18"/>
        </w:rPr>
        <w:t>Таблица 9</w:t>
      </w:r>
    </w:p>
    <w:p w:rsidR="00A0364B" w:rsidRPr="0083043F" w:rsidRDefault="00A0364B" w:rsidP="00A0364B">
      <w:pPr>
        <w:pStyle w:val="21"/>
        <w:tabs>
          <w:tab w:val="left" w:pos="5160"/>
        </w:tabs>
        <w:spacing w:after="0" w:line="240" w:lineRule="auto"/>
        <w:ind w:left="0"/>
        <w:jc w:val="center"/>
        <w:rPr>
          <w:sz w:val="20"/>
        </w:rPr>
      </w:pPr>
      <w:r w:rsidRPr="00B51E9C">
        <w:rPr>
          <w:b/>
          <w:i w:val="0"/>
          <w:sz w:val="18"/>
          <w:szCs w:val="18"/>
        </w:rPr>
        <w:t>Результаты экспериментов</w:t>
      </w:r>
      <w:r w:rsidR="0083043F" w:rsidRPr="0083043F">
        <w:rPr>
          <w:b/>
          <w:i w:val="0"/>
          <w:sz w:val="18"/>
          <w:szCs w:val="18"/>
        </w:rPr>
        <w:t xml:space="preserve"> </w:t>
      </w:r>
      <w:r w:rsidR="0083043F">
        <w:rPr>
          <w:b/>
          <w:i w:val="0"/>
          <w:sz w:val="18"/>
          <w:szCs w:val="18"/>
        </w:rPr>
        <w:t>для неупорядоченного массива</w:t>
      </w:r>
    </w:p>
    <w:tbl>
      <w:tblPr>
        <w:tblpPr w:leftFromText="180" w:rightFromText="180" w:vertAnchor="text" w:tblpX="351" w:tblpY="89"/>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1"/>
        <w:gridCol w:w="616"/>
        <w:gridCol w:w="563"/>
        <w:gridCol w:w="565"/>
        <w:gridCol w:w="703"/>
        <w:gridCol w:w="703"/>
        <w:gridCol w:w="705"/>
        <w:gridCol w:w="844"/>
        <w:gridCol w:w="843"/>
        <w:gridCol w:w="844"/>
      </w:tblGrid>
      <w:tr w:rsidR="001542E8" w:rsidTr="0083043F">
        <w:trPr>
          <w:trHeight w:val="601"/>
        </w:trPr>
        <w:tc>
          <w:tcPr>
            <w:tcW w:w="1831" w:type="dxa"/>
            <w:vMerge w:val="restart"/>
          </w:tcPr>
          <w:p w:rsidR="001542E8" w:rsidRPr="007E7451" w:rsidRDefault="001542E8" w:rsidP="007E7451">
            <w:pPr>
              <w:pStyle w:val="21"/>
              <w:tabs>
                <w:tab w:val="left" w:pos="5160"/>
              </w:tabs>
              <w:spacing w:after="0" w:line="240" w:lineRule="auto"/>
              <w:ind w:left="0"/>
              <w:jc w:val="center"/>
              <w:rPr>
                <w:i w:val="0"/>
                <w:sz w:val="20"/>
              </w:rPr>
            </w:pPr>
            <w:r w:rsidRPr="007E7451">
              <w:rPr>
                <w:i w:val="0"/>
                <w:sz w:val="20"/>
              </w:rPr>
              <w:t>Сортировка</w:t>
            </w:r>
          </w:p>
        </w:tc>
        <w:tc>
          <w:tcPr>
            <w:tcW w:w="6386" w:type="dxa"/>
            <w:gridSpan w:val="9"/>
          </w:tcPr>
          <w:p w:rsidR="001542E8" w:rsidRPr="007E7451" w:rsidRDefault="001542E8" w:rsidP="007E7451">
            <w:pPr>
              <w:pStyle w:val="21"/>
              <w:tabs>
                <w:tab w:val="left" w:pos="5160"/>
              </w:tabs>
              <w:spacing w:after="0" w:line="240" w:lineRule="auto"/>
              <w:ind w:left="0"/>
              <w:jc w:val="center"/>
              <w:rPr>
                <w:i w:val="0"/>
                <w:sz w:val="20"/>
              </w:rPr>
            </w:pPr>
            <w:r w:rsidRPr="007E7451">
              <w:rPr>
                <w:i w:val="0"/>
                <w:sz w:val="20"/>
              </w:rPr>
              <w:t>Количество элементов массива</w:t>
            </w:r>
          </w:p>
        </w:tc>
      </w:tr>
      <w:tr w:rsidR="001542E8" w:rsidTr="0083043F">
        <w:trPr>
          <w:trHeight w:val="368"/>
        </w:trPr>
        <w:tc>
          <w:tcPr>
            <w:tcW w:w="1831" w:type="dxa"/>
            <w:vMerge/>
          </w:tcPr>
          <w:p w:rsidR="007E7451" w:rsidRDefault="007E7451" w:rsidP="007E7451">
            <w:pPr>
              <w:pStyle w:val="21"/>
              <w:tabs>
                <w:tab w:val="left" w:pos="5160"/>
              </w:tabs>
              <w:spacing w:after="0" w:line="240" w:lineRule="auto"/>
              <w:ind w:left="0"/>
              <w:rPr>
                <w:sz w:val="20"/>
              </w:rPr>
            </w:pPr>
          </w:p>
        </w:tc>
        <w:tc>
          <w:tcPr>
            <w:tcW w:w="616" w:type="dxa"/>
          </w:tcPr>
          <w:p w:rsidR="007E7451" w:rsidRDefault="007E7451" w:rsidP="007E7451">
            <w:pPr>
              <w:pStyle w:val="21"/>
              <w:tabs>
                <w:tab w:val="left" w:pos="5160"/>
              </w:tabs>
              <w:spacing w:after="0" w:line="240" w:lineRule="auto"/>
              <w:ind w:left="0"/>
              <w:rPr>
                <w:sz w:val="20"/>
              </w:rPr>
            </w:pPr>
            <w:r>
              <w:rPr>
                <w:sz w:val="20"/>
              </w:rPr>
              <w:t>5</w:t>
            </w:r>
          </w:p>
        </w:tc>
        <w:tc>
          <w:tcPr>
            <w:tcW w:w="563" w:type="dxa"/>
          </w:tcPr>
          <w:p w:rsidR="007E7451" w:rsidRDefault="007E7451" w:rsidP="007E7451">
            <w:pPr>
              <w:pStyle w:val="21"/>
              <w:tabs>
                <w:tab w:val="left" w:pos="5160"/>
              </w:tabs>
              <w:spacing w:after="0" w:line="240" w:lineRule="auto"/>
              <w:ind w:left="0"/>
              <w:rPr>
                <w:sz w:val="20"/>
              </w:rPr>
            </w:pPr>
            <w:r>
              <w:rPr>
                <w:sz w:val="20"/>
              </w:rPr>
              <w:t>10</w:t>
            </w:r>
          </w:p>
        </w:tc>
        <w:tc>
          <w:tcPr>
            <w:tcW w:w="565" w:type="dxa"/>
          </w:tcPr>
          <w:p w:rsidR="007E7451" w:rsidRDefault="007E7451" w:rsidP="007E7451">
            <w:pPr>
              <w:pStyle w:val="21"/>
              <w:tabs>
                <w:tab w:val="left" w:pos="5160"/>
              </w:tabs>
              <w:spacing w:after="0" w:line="240" w:lineRule="auto"/>
              <w:ind w:left="0"/>
              <w:rPr>
                <w:sz w:val="20"/>
              </w:rPr>
            </w:pPr>
            <w:r>
              <w:rPr>
                <w:sz w:val="20"/>
              </w:rPr>
              <w:t>15</w:t>
            </w:r>
          </w:p>
        </w:tc>
        <w:tc>
          <w:tcPr>
            <w:tcW w:w="703" w:type="dxa"/>
          </w:tcPr>
          <w:p w:rsidR="007E7451" w:rsidRDefault="007E7451" w:rsidP="007E7451">
            <w:pPr>
              <w:pStyle w:val="21"/>
              <w:tabs>
                <w:tab w:val="left" w:pos="5160"/>
              </w:tabs>
              <w:spacing w:after="0" w:line="240" w:lineRule="auto"/>
              <w:ind w:left="0"/>
              <w:rPr>
                <w:sz w:val="20"/>
              </w:rPr>
            </w:pPr>
            <w:r>
              <w:rPr>
                <w:sz w:val="20"/>
              </w:rPr>
              <w:t>20</w:t>
            </w:r>
          </w:p>
        </w:tc>
        <w:tc>
          <w:tcPr>
            <w:tcW w:w="703" w:type="dxa"/>
          </w:tcPr>
          <w:p w:rsidR="007E7451" w:rsidRDefault="007E7451" w:rsidP="007E7451">
            <w:pPr>
              <w:pStyle w:val="21"/>
              <w:tabs>
                <w:tab w:val="left" w:pos="5160"/>
              </w:tabs>
              <w:spacing w:after="0" w:line="240" w:lineRule="auto"/>
              <w:ind w:left="0"/>
              <w:rPr>
                <w:sz w:val="20"/>
              </w:rPr>
            </w:pPr>
            <w:r>
              <w:rPr>
                <w:sz w:val="20"/>
              </w:rPr>
              <w:t>25</w:t>
            </w:r>
          </w:p>
        </w:tc>
        <w:tc>
          <w:tcPr>
            <w:tcW w:w="705" w:type="dxa"/>
          </w:tcPr>
          <w:p w:rsidR="007E7451" w:rsidRDefault="007E7451" w:rsidP="007E7451">
            <w:pPr>
              <w:pStyle w:val="21"/>
              <w:tabs>
                <w:tab w:val="left" w:pos="5160"/>
              </w:tabs>
              <w:spacing w:after="0" w:line="240" w:lineRule="auto"/>
              <w:ind w:left="0"/>
              <w:rPr>
                <w:sz w:val="20"/>
              </w:rPr>
            </w:pPr>
            <w:r>
              <w:rPr>
                <w:sz w:val="20"/>
              </w:rPr>
              <w:t>30</w:t>
            </w:r>
          </w:p>
        </w:tc>
        <w:tc>
          <w:tcPr>
            <w:tcW w:w="844" w:type="dxa"/>
          </w:tcPr>
          <w:p w:rsidR="007E7451" w:rsidRDefault="007E7451" w:rsidP="007E7451">
            <w:pPr>
              <w:pStyle w:val="21"/>
              <w:tabs>
                <w:tab w:val="left" w:pos="5160"/>
              </w:tabs>
              <w:spacing w:after="0" w:line="240" w:lineRule="auto"/>
              <w:ind w:left="0"/>
              <w:rPr>
                <w:sz w:val="20"/>
              </w:rPr>
            </w:pPr>
            <w:r>
              <w:rPr>
                <w:sz w:val="20"/>
              </w:rPr>
              <w:t>35</w:t>
            </w:r>
          </w:p>
        </w:tc>
        <w:tc>
          <w:tcPr>
            <w:tcW w:w="843" w:type="dxa"/>
          </w:tcPr>
          <w:p w:rsidR="007E7451" w:rsidRDefault="007E7451" w:rsidP="007E7451">
            <w:pPr>
              <w:pStyle w:val="21"/>
              <w:tabs>
                <w:tab w:val="left" w:pos="5160"/>
              </w:tabs>
              <w:spacing w:after="0" w:line="240" w:lineRule="auto"/>
              <w:ind w:left="0"/>
              <w:rPr>
                <w:sz w:val="20"/>
              </w:rPr>
            </w:pPr>
            <w:r>
              <w:rPr>
                <w:sz w:val="20"/>
              </w:rPr>
              <w:t>40</w:t>
            </w:r>
          </w:p>
        </w:tc>
        <w:tc>
          <w:tcPr>
            <w:tcW w:w="844" w:type="dxa"/>
          </w:tcPr>
          <w:p w:rsidR="007E7451" w:rsidRDefault="001542E8" w:rsidP="007E7451">
            <w:pPr>
              <w:pStyle w:val="21"/>
              <w:tabs>
                <w:tab w:val="left" w:pos="5160"/>
              </w:tabs>
              <w:spacing w:after="0" w:line="240" w:lineRule="auto"/>
              <w:ind w:left="0"/>
              <w:rPr>
                <w:sz w:val="20"/>
              </w:rPr>
            </w:pPr>
            <w:r>
              <w:rPr>
                <w:sz w:val="20"/>
              </w:rPr>
              <w:t>45</w:t>
            </w:r>
          </w:p>
        </w:tc>
      </w:tr>
      <w:tr w:rsidR="001542E8" w:rsidTr="0083043F">
        <w:trPr>
          <w:trHeight w:val="378"/>
        </w:trPr>
        <w:tc>
          <w:tcPr>
            <w:tcW w:w="1831" w:type="dxa"/>
          </w:tcPr>
          <w:p w:rsidR="007E7451" w:rsidRDefault="007E7451" w:rsidP="007E7451">
            <w:pPr>
              <w:pStyle w:val="21"/>
              <w:tabs>
                <w:tab w:val="left" w:pos="5160"/>
              </w:tabs>
              <w:spacing w:after="0" w:line="240" w:lineRule="auto"/>
              <w:ind w:left="0"/>
              <w:rPr>
                <w:sz w:val="20"/>
              </w:rPr>
            </w:pPr>
            <w:r>
              <w:rPr>
                <w:sz w:val="20"/>
              </w:rPr>
              <w:t>Включением</w:t>
            </w:r>
          </w:p>
        </w:tc>
        <w:tc>
          <w:tcPr>
            <w:tcW w:w="616" w:type="dxa"/>
          </w:tcPr>
          <w:p w:rsidR="007E7451" w:rsidRPr="00D23C33" w:rsidRDefault="00D23C33" w:rsidP="007E7451">
            <w:pPr>
              <w:pStyle w:val="21"/>
              <w:tabs>
                <w:tab w:val="left" w:pos="5160"/>
              </w:tabs>
              <w:spacing w:after="0" w:line="240" w:lineRule="auto"/>
              <w:ind w:left="0"/>
              <w:rPr>
                <w:sz w:val="20"/>
                <w:lang w:val="en-US"/>
              </w:rPr>
            </w:pPr>
            <w:r>
              <w:rPr>
                <w:sz w:val="20"/>
                <w:lang w:val="en-US"/>
              </w:rPr>
              <w:t>6</w:t>
            </w:r>
          </w:p>
        </w:tc>
        <w:tc>
          <w:tcPr>
            <w:tcW w:w="563" w:type="dxa"/>
          </w:tcPr>
          <w:p w:rsidR="007E7451" w:rsidRPr="00D23C33" w:rsidRDefault="00D23C33" w:rsidP="007E7451">
            <w:pPr>
              <w:pStyle w:val="21"/>
              <w:tabs>
                <w:tab w:val="left" w:pos="5160"/>
              </w:tabs>
              <w:spacing w:after="0" w:line="240" w:lineRule="auto"/>
              <w:ind w:left="0"/>
              <w:rPr>
                <w:sz w:val="20"/>
                <w:lang w:val="en-US"/>
              </w:rPr>
            </w:pPr>
            <w:r>
              <w:rPr>
                <w:sz w:val="20"/>
                <w:lang w:val="en-US"/>
              </w:rPr>
              <w:t>32</w:t>
            </w:r>
          </w:p>
        </w:tc>
        <w:tc>
          <w:tcPr>
            <w:tcW w:w="565" w:type="dxa"/>
          </w:tcPr>
          <w:p w:rsidR="007E7451" w:rsidRPr="00D23C33" w:rsidRDefault="00D23C33" w:rsidP="007E7451">
            <w:pPr>
              <w:pStyle w:val="21"/>
              <w:tabs>
                <w:tab w:val="left" w:pos="5160"/>
              </w:tabs>
              <w:spacing w:after="0" w:line="240" w:lineRule="auto"/>
              <w:ind w:left="0"/>
              <w:rPr>
                <w:sz w:val="20"/>
                <w:lang w:val="en-US"/>
              </w:rPr>
            </w:pPr>
            <w:r>
              <w:rPr>
                <w:sz w:val="20"/>
                <w:lang w:val="en-US"/>
              </w:rPr>
              <w:t>56</w:t>
            </w:r>
          </w:p>
        </w:tc>
        <w:tc>
          <w:tcPr>
            <w:tcW w:w="703" w:type="dxa"/>
          </w:tcPr>
          <w:p w:rsidR="007E7451" w:rsidRPr="00D23C33" w:rsidRDefault="00D23C33" w:rsidP="007E7451">
            <w:pPr>
              <w:pStyle w:val="21"/>
              <w:tabs>
                <w:tab w:val="left" w:pos="5160"/>
              </w:tabs>
              <w:spacing w:after="0" w:line="240" w:lineRule="auto"/>
              <w:ind w:left="0"/>
              <w:rPr>
                <w:sz w:val="20"/>
                <w:lang w:val="en-US"/>
              </w:rPr>
            </w:pPr>
            <w:r>
              <w:rPr>
                <w:sz w:val="20"/>
                <w:lang w:val="en-US"/>
              </w:rPr>
              <w:t>148</w:t>
            </w:r>
          </w:p>
        </w:tc>
        <w:tc>
          <w:tcPr>
            <w:tcW w:w="703" w:type="dxa"/>
          </w:tcPr>
          <w:p w:rsidR="007E7451" w:rsidRPr="00D23C33" w:rsidRDefault="00D23C33" w:rsidP="007E7451">
            <w:pPr>
              <w:pStyle w:val="21"/>
              <w:tabs>
                <w:tab w:val="left" w:pos="5160"/>
              </w:tabs>
              <w:spacing w:after="0" w:line="240" w:lineRule="auto"/>
              <w:ind w:left="0"/>
              <w:rPr>
                <w:sz w:val="20"/>
                <w:lang w:val="en-US"/>
              </w:rPr>
            </w:pPr>
            <w:r>
              <w:rPr>
                <w:sz w:val="20"/>
                <w:lang w:val="en-US"/>
              </w:rPr>
              <w:t>282</w:t>
            </w:r>
          </w:p>
        </w:tc>
        <w:tc>
          <w:tcPr>
            <w:tcW w:w="705" w:type="dxa"/>
          </w:tcPr>
          <w:p w:rsidR="007E7451" w:rsidRPr="00D23C33" w:rsidRDefault="00D23C33" w:rsidP="007E7451">
            <w:pPr>
              <w:pStyle w:val="21"/>
              <w:tabs>
                <w:tab w:val="left" w:pos="5160"/>
              </w:tabs>
              <w:spacing w:after="0" w:line="240" w:lineRule="auto"/>
              <w:ind w:left="0"/>
              <w:rPr>
                <w:sz w:val="20"/>
                <w:lang w:val="en-US"/>
              </w:rPr>
            </w:pPr>
            <w:r>
              <w:rPr>
                <w:sz w:val="20"/>
                <w:lang w:val="en-US"/>
              </w:rPr>
              <w:t>515</w:t>
            </w:r>
          </w:p>
        </w:tc>
        <w:tc>
          <w:tcPr>
            <w:tcW w:w="844" w:type="dxa"/>
          </w:tcPr>
          <w:p w:rsidR="007E7451" w:rsidRPr="00D23C33" w:rsidRDefault="00D23C33" w:rsidP="007E7451">
            <w:pPr>
              <w:pStyle w:val="21"/>
              <w:tabs>
                <w:tab w:val="left" w:pos="5160"/>
              </w:tabs>
              <w:spacing w:after="0" w:line="240" w:lineRule="auto"/>
              <w:ind w:left="0"/>
              <w:rPr>
                <w:sz w:val="20"/>
                <w:lang w:val="en-US"/>
              </w:rPr>
            </w:pPr>
            <w:r>
              <w:rPr>
                <w:sz w:val="20"/>
                <w:lang w:val="en-US"/>
              </w:rPr>
              <w:t>828</w:t>
            </w:r>
          </w:p>
        </w:tc>
        <w:tc>
          <w:tcPr>
            <w:tcW w:w="843" w:type="dxa"/>
          </w:tcPr>
          <w:p w:rsidR="007E7451" w:rsidRPr="00D23C33" w:rsidRDefault="00D23C33" w:rsidP="007E7451">
            <w:pPr>
              <w:pStyle w:val="21"/>
              <w:tabs>
                <w:tab w:val="left" w:pos="5160"/>
              </w:tabs>
              <w:spacing w:after="0" w:line="240" w:lineRule="auto"/>
              <w:ind w:left="0"/>
              <w:rPr>
                <w:sz w:val="20"/>
                <w:lang w:val="en-US"/>
              </w:rPr>
            </w:pPr>
            <w:r>
              <w:rPr>
                <w:sz w:val="20"/>
                <w:lang w:val="en-US"/>
              </w:rPr>
              <w:t>1257</w:t>
            </w:r>
          </w:p>
        </w:tc>
        <w:tc>
          <w:tcPr>
            <w:tcW w:w="844" w:type="dxa"/>
          </w:tcPr>
          <w:p w:rsidR="007E7451" w:rsidRPr="00D23C33" w:rsidRDefault="00D23C33" w:rsidP="007E7451">
            <w:pPr>
              <w:pStyle w:val="21"/>
              <w:tabs>
                <w:tab w:val="left" w:pos="5160"/>
              </w:tabs>
              <w:spacing w:after="0" w:line="240" w:lineRule="auto"/>
              <w:ind w:left="0"/>
              <w:rPr>
                <w:sz w:val="20"/>
                <w:lang w:val="en-US"/>
              </w:rPr>
            </w:pPr>
            <w:r>
              <w:rPr>
                <w:sz w:val="20"/>
                <w:lang w:val="en-US"/>
              </w:rPr>
              <w:t>1750</w:t>
            </w:r>
          </w:p>
        </w:tc>
      </w:tr>
      <w:tr w:rsidR="001542E8" w:rsidTr="0083043F">
        <w:trPr>
          <w:trHeight w:val="412"/>
        </w:trPr>
        <w:tc>
          <w:tcPr>
            <w:tcW w:w="1831" w:type="dxa"/>
          </w:tcPr>
          <w:p w:rsidR="007E7451" w:rsidRDefault="007E7451" w:rsidP="007E7451">
            <w:pPr>
              <w:pStyle w:val="21"/>
              <w:tabs>
                <w:tab w:val="left" w:pos="5160"/>
              </w:tabs>
              <w:spacing w:after="0" w:line="240" w:lineRule="auto"/>
              <w:ind w:left="0"/>
              <w:rPr>
                <w:sz w:val="20"/>
              </w:rPr>
            </w:pPr>
            <w:r>
              <w:rPr>
                <w:sz w:val="20"/>
              </w:rPr>
              <w:t>Выбором</w:t>
            </w:r>
          </w:p>
        </w:tc>
        <w:tc>
          <w:tcPr>
            <w:tcW w:w="616"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10</w:t>
            </w:r>
          </w:p>
        </w:tc>
        <w:tc>
          <w:tcPr>
            <w:tcW w:w="563"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55</w:t>
            </w:r>
          </w:p>
        </w:tc>
        <w:tc>
          <w:tcPr>
            <w:tcW w:w="565"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160</w:t>
            </w:r>
          </w:p>
        </w:tc>
        <w:tc>
          <w:tcPr>
            <w:tcW w:w="703"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350</w:t>
            </w:r>
          </w:p>
        </w:tc>
        <w:tc>
          <w:tcPr>
            <w:tcW w:w="703"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650</w:t>
            </w:r>
          </w:p>
        </w:tc>
        <w:tc>
          <w:tcPr>
            <w:tcW w:w="705"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1085</w:t>
            </w:r>
          </w:p>
        </w:tc>
        <w:tc>
          <w:tcPr>
            <w:tcW w:w="844"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1680</w:t>
            </w:r>
          </w:p>
        </w:tc>
        <w:tc>
          <w:tcPr>
            <w:tcW w:w="843"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2460</w:t>
            </w:r>
          </w:p>
        </w:tc>
        <w:tc>
          <w:tcPr>
            <w:tcW w:w="844" w:type="dxa"/>
          </w:tcPr>
          <w:p w:rsidR="007E7451" w:rsidRPr="001542E8" w:rsidRDefault="00D23C33" w:rsidP="007E7451">
            <w:pPr>
              <w:pStyle w:val="21"/>
              <w:tabs>
                <w:tab w:val="left" w:pos="5160"/>
              </w:tabs>
              <w:spacing w:after="0" w:line="240" w:lineRule="auto"/>
              <w:ind w:left="0"/>
              <w:rPr>
                <w:sz w:val="20"/>
                <w:lang w:val="en-US"/>
              </w:rPr>
            </w:pPr>
            <w:r w:rsidRPr="00D23C33">
              <w:rPr>
                <w:sz w:val="20"/>
                <w:lang w:val="en-US"/>
              </w:rPr>
              <w:t>3450</w:t>
            </w:r>
          </w:p>
        </w:tc>
      </w:tr>
      <w:tr w:rsidR="00551050" w:rsidTr="0083043F">
        <w:trPr>
          <w:trHeight w:val="432"/>
        </w:trPr>
        <w:tc>
          <w:tcPr>
            <w:tcW w:w="1831" w:type="dxa"/>
          </w:tcPr>
          <w:p w:rsidR="00551050" w:rsidRDefault="00551050" w:rsidP="00551050">
            <w:pPr>
              <w:pStyle w:val="21"/>
              <w:tabs>
                <w:tab w:val="left" w:pos="5160"/>
              </w:tabs>
              <w:spacing w:after="0" w:line="240" w:lineRule="auto"/>
              <w:ind w:left="0"/>
              <w:rPr>
                <w:sz w:val="20"/>
              </w:rPr>
            </w:pPr>
            <w:r>
              <w:rPr>
                <w:sz w:val="20"/>
              </w:rPr>
              <w:t>Обменом</w:t>
            </w:r>
          </w:p>
        </w:tc>
        <w:tc>
          <w:tcPr>
            <w:tcW w:w="616" w:type="dxa"/>
          </w:tcPr>
          <w:p w:rsidR="00551050" w:rsidRPr="00551050" w:rsidRDefault="00551050" w:rsidP="00551050">
            <w:pPr>
              <w:pStyle w:val="21"/>
              <w:tabs>
                <w:tab w:val="left" w:pos="5160"/>
              </w:tabs>
              <w:spacing w:after="0" w:line="240" w:lineRule="auto"/>
              <w:ind w:left="0"/>
              <w:rPr>
                <w:sz w:val="20"/>
              </w:rPr>
            </w:pPr>
            <w:r>
              <w:rPr>
                <w:sz w:val="20"/>
              </w:rPr>
              <w:t>10</w:t>
            </w:r>
          </w:p>
        </w:tc>
        <w:tc>
          <w:tcPr>
            <w:tcW w:w="563"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55</w:t>
            </w:r>
          </w:p>
        </w:tc>
        <w:tc>
          <w:tcPr>
            <w:tcW w:w="565"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160</w:t>
            </w:r>
          </w:p>
        </w:tc>
        <w:tc>
          <w:tcPr>
            <w:tcW w:w="703"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350</w:t>
            </w:r>
          </w:p>
        </w:tc>
        <w:tc>
          <w:tcPr>
            <w:tcW w:w="703"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650</w:t>
            </w:r>
          </w:p>
        </w:tc>
        <w:tc>
          <w:tcPr>
            <w:tcW w:w="705"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1085</w:t>
            </w:r>
          </w:p>
        </w:tc>
        <w:tc>
          <w:tcPr>
            <w:tcW w:w="844"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1680</w:t>
            </w:r>
          </w:p>
        </w:tc>
        <w:tc>
          <w:tcPr>
            <w:tcW w:w="843"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2460</w:t>
            </w:r>
          </w:p>
        </w:tc>
        <w:tc>
          <w:tcPr>
            <w:tcW w:w="844" w:type="dxa"/>
          </w:tcPr>
          <w:p w:rsidR="00551050" w:rsidRPr="001542E8" w:rsidRDefault="00551050" w:rsidP="00551050">
            <w:pPr>
              <w:pStyle w:val="21"/>
              <w:tabs>
                <w:tab w:val="left" w:pos="5160"/>
              </w:tabs>
              <w:spacing w:after="0" w:line="240" w:lineRule="auto"/>
              <w:ind w:left="0"/>
              <w:rPr>
                <w:sz w:val="20"/>
                <w:lang w:val="en-US"/>
              </w:rPr>
            </w:pPr>
            <w:r w:rsidRPr="00D23C33">
              <w:rPr>
                <w:sz w:val="20"/>
                <w:lang w:val="en-US"/>
              </w:rPr>
              <w:t>3450</w:t>
            </w:r>
          </w:p>
        </w:tc>
      </w:tr>
      <w:tr w:rsidR="001542E8" w:rsidTr="0083043F">
        <w:trPr>
          <w:trHeight w:val="448"/>
        </w:trPr>
        <w:tc>
          <w:tcPr>
            <w:tcW w:w="1831" w:type="dxa"/>
          </w:tcPr>
          <w:p w:rsidR="007E7451" w:rsidRDefault="007E7451" w:rsidP="007E7451">
            <w:pPr>
              <w:pStyle w:val="21"/>
              <w:tabs>
                <w:tab w:val="left" w:pos="5160"/>
              </w:tabs>
              <w:spacing w:after="0" w:line="240" w:lineRule="auto"/>
              <w:ind w:left="0"/>
              <w:rPr>
                <w:sz w:val="20"/>
              </w:rPr>
            </w:pPr>
            <w:r>
              <w:rPr>
                <w:sz w:val="20"/>
              </w:rPr>
              <w:t>Обменом 1</w:t>
            </w:r>
          </w:p>
        </w:tc>
        <w:tc>
          <w:tcPr>
            <w:tcW w:w="616" w:type="dxa"/>
          </w:tcPr>
          <w:p w:rsidR="007E7451" w:rsidRDefault="00551050" w:rsidP="0083043F">
            <w:pPr>
              <w:pStyle w:val="21"/>
              <w:tabs>
                <w:tab w:val="left" w:pos="5160"/>
              </w:tabs>
              <w:spacing w:after="0" w:line="240" w:lineRule="auto"/>
              <w:ind w:left="0"/>
              <w:rPr>
                <w:sz w:val="20"/>
              </w:rPr>
            </w:pPr>
            <w:r w:rsidRPr="00551050">
              <w:rPr>
                <w:sz w:val="20"/>
                <w:lang w:val="en-US"/>
              </w:rPr>
              <w:t xml:space="preserve">10 </w:t>
            </w:r>
          </w:p>
        </w:tc>
        <w:tc>
          <w:tcPr>
            <w:tcW w:w="563" w:type="dxa"/>
          </w:tcPr>
          <w:p w:rsidR="007E7451" w:rsidRDefault="0083043F" w:rsidP="007E7451">
            <w:pPr>
              <w:pStyle w:val="21"/>
              <w:tabs>
                <w:tab w:val="left" w:pos="5160"/>
              </w:tabs>
              <w:spacing w:after="0" w:line="240" w:lineRule="auto"/>
              <w:ind w:left="0"/>
              <w:rPr>
                <w:sz w:val="20"/>
              </w:rPr>
            </w:pPr>
            <w:r w:rsidRPr="00551050">
              <w:rPr>
                <w:sz w:val="20"/>
                <w:lang w:val="en-US"/>
              </w:rPr>
              <w:t>54</w:t>
            </w:r>
          </w:p>
        </w:tc>
        <w:tc>
          <w:tcPr>
            <w:tcW w:w="565" w:type="dxa"/>
          </w:tcPr>
          <w:p w:rsidR="007E7451" w:rsidRDefault="0083043F" w:rsidP="007E7451">
            <w:pPr>
              <w:pStyle w:val="21"/>
              <w:tabs>
                <w:tab w:val="left" w:pos="5160"/>
              </w:tabs>
              <w:spacing w:after="0" w:line="240" w:lineRule="auto"/>
              <w:ind w:left="0"/>
              <w:rPr>
                <w:sz w:val="20"/>
              </w:rPr>
            </w:pPr>
            <w:r w:rsidRPr="00551050">
              <w:rPr>
                <w:sz w:val="20"/>
                <w:lang w:val="en-US"/>
              </w:rPr>
              <w:t>131</w:t>
            </w:r>
          </w:p>
        </w:tc>
        <w:tc>
          <w:tcPr>
            <w:tcW w:w="703" w:type="dxa"/>
          </w:tcPr>
          <w:p w:rsidR="007E7451" w:rsidRDefault="0083043F" w:rsidP="007E7451">
            <w:pPr>
              <w:pStyle w:val="21"/>
              <w:tabs>
                <w:tab w:val="left" w:pos="5160"/>
              </w:tabs>
              <w:spacing w:after="0" w:line="240" w:lineRule="auto"/>
              <w:ind w:left="0"/>
              <w:rPr>
                <w:sz w:val="20"/>
              </w:rPr>
            </w:pPr>
            <w:r w:rsidRPr="00551050">
              <w:rPr>
                <w:sz w:val="20"/>
                <w:lang w:val="en-US"/>
              </w:rPr>
              <w:t>318</w:t>
            </w:r>
          </w:p>
        </w:tc>
        <w:tc>
          <w:tcPr>
            <w:tcW w:w="703" w:type="dxa"/>
          </w:tcPr>
          <w:p w:rsidR="007E7451" w:rsidRDefault="0083043F" w:rsidP="007E7451">
            <w:pPr>
              <w:pStyle w:val="21"/>
              <w:tabs>
                <w:tab w:val="left" w:pos="5160"/>
              </w:tabs>
              <w:spacing w:after="0" w:line="240" w:lineRule="auto"/>
              <w:ind w:left="0"/>
              <w:rPr>
                <w:sz w:val="20"/>
              </w:rPr>
            </w:pPr>
            <w:r w:rsidRPr="00551050">
              <w:rPr>
                <w:sz w:val="20"/>
                <w:lang w:val="en-US"/>
              </w:rPr>
              <w:t>563</w:t>
            </w:r>
          </w:p>
        </w:tc>
        <w:tc>
          <w:tcPr>
            <w:tcW w:w="705" w:type="dxa"/>
          </w:tcPr>
          <w:p w:rsidR="007E7451" w:rsidRDefault="0083043F" w:rsidP="007E7451">
            <w:pPr>
              <w:pStyle w:val="21"/>
              <w:tabs>
                <w:tab w:val="left" w:pos="5160"/>
              </w:tabs>
              <w:spacing w:after="0" w:line="240" w:lineRule="auto"/>
              <w:ind w:left="0"/>
              <w:rPr>
                <w:sz w:val="20"/>
              </w:rPr>
            </w:pPr>
            <w:r w:rsidRPr="00551050">
              <w:rPr>
                <w:sz w:val="20"/>
                <w:lang w:val="en-US"/>
              </w:rPr>
              <w:t>992</w:t>
            </w:r>
          </w:p>
        </w:tc>
        <w:tc>
          <w:tcPr>
            <w:tcW w:w="844" w:type="dxa"/>
          </w:tcPr>
          <w:p w:rsidR="007E7451" w:rsidRDefault="0083043F" w:rsidP="007E7451">
            <w:pPr>
              <w:pStyle w:val="21"/>
              <w:tabs>
                <w:tab w:val="left" w:pos="5160"/>
              </w:tabs>
              <w:spacing w:after="0" w:line="240" w:lineRule="auto"/>
              <w:ind w:left="0"/>
              <w:rPr>
                <w:sz w:val="20"/>
              </w:rPr>
            </w:pPr>
            <w:r w:rsidRPr="00551050">
              <w:rPr>
                <w:sz w:val="20"/>
                <w:lang w:val="en-US"/>
              </w:rPr>
              <w:t>1521</w:t>
            </w:r>
          </w:p>
        </w:tc>
        <w:tc>
          <w:tcPr>
            <w:tcW w:w="843" w:type="dxa"/>
          </w:tcPr>
          <w:p w:rsidR="007E7451" w:rsidRDefault="0083043F" w:rsidP="007E7451">
            <w:pPr>
              <w:pStyle w:val="21"/>
              <w:tabs>
                <w:tab w:val="left" w:pos="5160"/>
              </w:tabs>
              <w:spacing w:after="0" w:line="240" w:lineRule="auto"/>
              <w:ind w:left="0"/>
              <w:rPr>
                <w:sz w:val="20"/>
              </w:rPr>
            </w:pPr>
            <w:r w:rsidRPr="00551050">
              <w:rPr>
                <w:sz w:val="20"/>
                <w:lang w:val="en-US"/>
              </w:rPr>
              <w:t>2286</w:t>
            </w:r>
          </w:p>
        </w:tc>
        <w:tc>
          <w:tcPr>
            <w:tcW w:w="844" w:type="dxa"/>
          </w:tcPr>
          <w:p w:rsidR="007E7451" w:rsidRDefault="00551050" w:rsidP="007E7451">
            <w:pPr>
              <w:pStyle w:val="21"/>
              <w:tabs>
                <w:tab w:val="left" w:pos="5160"/>
              </w:tabs>
              <w:spacing w:after="0" w:line="240" w:lineRule="auto"/>
              <w:ind w:left="0"/>
              <w:rPr>
                <w:sz w:val="20"/>
              </w:rPr>
            </w:pPr>
            <w:r w:rsidRPr="00551050">
              <w:rPr>
                <w:sz w:val="20"/>
                <w:lang w:val="en-US"/>
              </w:rPr>
              <w:t>3276</w:t>
            </w:r>
          </w:p>
        </w:tc>
      </w:tr>
      <w:tr w:rsidR="001542E8" w:rsidTr="0083043F">
        <w:trPr>
          <w:trHeight w:val="428"/>
        </w:trPr>
        <w:tc>
          <w:tcPr>
            <w:tcW w:w="1831" w:type="dxa"/>
          </w:tcPr>
          <w:p w:rsidR="007E7451" w:rsidRDefault="007E7451" w:rsidP="007E7451">
            <w:pPr>
              <w:pStyle w:val="21"/>
              <w:tabs>
                <w:tab w:val="left" w:pos="5160"/>
              </w:tabs>
              <w:spacing w:after="0" w:line="240" w:lineRule="auto"/>
              <w:ind w:left="0"/>
              <w:rPr>
                <w:sz w:val="20"/>
              </w:rPr>
            </w:pPr>
            <w:r>
              <w:rPr>
                <w:sz w:val="20"/>
              </w:rPr>
              <w:t>Обменом 2</w:t>
            </w:r>
          </w:p>
        </w:tc>
        <w:tc>
          <w:tcPr>
            <w:tcW w:w="616" w:type="dxa"/>
          </w:tcPr>
          <w:p w:rsidR="007E7451" w:rsidRDefault="0083043F" w:rsidP="0083043F">
            <w:pPr>
              <w:pStyle w:val="21"/>
              <w:tabs>
                <w:tab w:val="left" w:pos="5160"/>
              </w:tabs>
              <w:spacing w:after="0" w:line="240" w:lineRule="auto"/>
              <w:ind w:left="0"/>
              <w:rPr>
                <w:sz w:val="20"/>
              </w:rPr>
            </w:pPr>
            <w:r w:rsidRPr="0083043F">
              <w:rPr>
                <w:sz w:val="20"/>
              </w:rPr>
              <w:t xml:space="preserve">9 </w:t>
            </w:r>
          </w:p>
        </w:tc>
        <w:tc>
          <w:tcPr>
            <w:tcW w:w="563" w:type="dxa"/>
          </w:tcPr>
          <w:p w:rsidR="007E7451" w:rsidRDefault="0083043F" w:rsidP="007E7451">
            <w:pPr>
              <w:pStyle w:val="21"/>
              <w:tabs>
                <w:tab w:val="left" w:pos="5160"/>
              </w:tabs>
              <w:spacing w:after="0" w:line="240" w:lineRule="auto"/>
              <w:ind w:left="0"/>
              <w:rPr>
                <w:sz w:val="20"/>
              </w:rPr>
            </w:pPr>
            <w:r w:rsidRPr="0083043F">
              <w:rPr>
                <w:sz w:val="20"/>
              </w:rPr>
              <w:t>53</w:t>
            </w:r>
          </w:p>
        </w:tc>
        <w:tc>
          <w:tcPr>
            <w:tcW w:w="565" w:type="dxa"/>
          </w:tcPr>
          <w:p w:rsidR="007E7451" w:rsidRDefault="0083043F" w:rsidP="007E7451">
            <w:pPr>
              <w:pStyle w:val="21"/>
              <w:tabs>
                <w:tab w:val="left" w:pos="5160"/>
              </w:tabs>
              <w:spacing w:after="0" w:line="240" w:lineRule="auto"/>
              <w:ind w:left="0"/>
              <w:rPr>
                <w:sz w:val="20"/>
              </w:rPr>
            </w:pPr>
            <w:r w:rsidRPr="0083043F">
              <w:rPr>
                <w:sz w:val="20"/>
              </w:rPr>
              <w:t>125</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297</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577</w:t>
            </w:r>
          </w:p>
        </w:tc>
        <w:tc>
          <w:tcPr>
            <w:tcW w:w="705" w:type="dxa"/>
          </w:tcPr>
          <w:p w:rsidR="007E7451" w:rsidRDefault="0083043F" w:rsidP="007E7451">
            <w:pPr>
              <w:pStyle w:val="21"/>
              <w:tabs>
                <w:tab w:val="left" w:pos="5160"/>
              </w:tabs>
              <w:spacing w:after="0" w:line="240" w:lineRule="auto"/>
              <w:ind w:left="0"/>
              <w:rPr>
                <w:sz w:val="20"/>
              </w:rPr>
            </w:pPr>
            <w:r w:rsidRPr="0083043F">
              <w:rPr>
                <w:sz w:val="20"/>
              </w:rPr>
              <w:t>1006</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1600</w:t>
            </w:r>
          </w:p>
        </w:tc>
        <w:tc>
          <w:tcPr>
            <w:tcW w:w="843" w:type="dxa"/>
          </w:tcPr>
          <w:p w:rsidR="007E7451" w:rsidRDefault="0083043F" w:rsidP="007E7451">
            <w:pPr>
              <w:pStyle w:val="21"/>
              <w:tabs>
                <w:tab w:val="left" w:pos="5160"/>
              </w:tabs>
              <w:spacing w:after="0" w:line="240" w:lineRule="auto"/>
              <w:ind w:left="0"/>
              <w:rPr>
                <w:sz w:val="20"/>
              </w:rPr>
            </w:pPr>
            <w:r w:rsidRPr="0083043F">
              <w:rPr>
                <w:sz w:val="20"/>
              </w:rPr>
              <w:t>2372</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3311</w:t>
            </w:r>
          </w:p>
        </w:tc>
      </w:tr>
      <w:tr w:rsidR="001542E8" w:rsidTr="0083043F">
        <w:trPr>
          <w:trHeight w:val="390"/>
        </w:trPr>
        <w:tc>
          <w:tcPr>
            <w:tcW w:w="1831" w:type="dxa"/>
          </w:tcPr>
          <w:p w:rsidR="007E7451" w:rsidRDefault="007E7451" w:rsidP="007E7451">
            <w:pPr>
              <w:pStyle w:val="21"/>
              <w:tabs>
                <w:tab w:val="left" w:pos="5160"/>
              </w:tabs>
              <w:spacing w:after="0" w:line="240" w:lineRule="auto"/>
              <w:ind w:left="0"/>
              <w:rPr>
                <w:sz w:val="20"/>
              </w:rPr>
            </w:pPr>
            <w:r>
              <w:rPr>
                <w:sz w:val="20"/>
              </w:rPr>
              <w:t>Шелла</w:t>
            </w:r>
          </w:p>
        </w:tc>
        <w:tc>
          <w:tcPr>
            <w:tcW w:w="616" w:type="dxa"/>
          </w:tcPr>
          <w:p w:rsidR="007E7451" w:rsidRDefault="0083043F" w:rsidP="0083043F">
            <w:pPr>
              <w:pStyle w:val="21"/>
              <w:tabs>
                <w:tab w:val="left" w:pos="5160"/>
              </w:tabs>
              <w:spacing w:after="0" w:line="240" w:lineRule="auto"/>
              <w:ind w:left="0"/>
              <w:rPr>
                <w:sz w:val="20"/>
              </w:rPr>
            </w:pPr>
            <w:r w:rsidRPr="0083043F">
              <w:rPr>
                <w:sz w:val="20"/>
              </w:rPr>
              <w:t xml:space="preserve">9   </w:t>
            </w:r>
          </w:p>
        </w:tc>
        <w:tc>
          <w:tcPr>
            <w:tcW w:w="563" w:type="dxa"/>
          </w:tcPr>
          <w:p w:rsidR="007E7451" w:rsidRDefault="0083043F" w:rsidP="007E7451">
            <w:pPr>
              <w:pStyle w:val="21"/>
              <w:tabs>
                <w:tab w:val="left" w:pos="5160"/>
              </w:tabs>
              <w:spacing w:after="0" w:line="240" w:lineRule="auto"/>
              <w:ind w:left="0"/>
              <w:rPr>
                <w:sz w:val="20"/>
              </w:rPr>
            </w:pPr>
            <w:r w:rsidRPr="0083043F">
              <w:rPr>
                <w:sz w:val="20"/>
              </w:rPr>
              <w:t>45</w:t>
            </w:r>
          </w:p>
        </w:tc>
        <w:tc>
          <w:tcPr>
            <w:tcW w:w="565" w:type="dxa"/>
          </w:tcPr>
          <w:p w:rsidR="007E7451" w:rsidRDefault="0083043F" w:rsidP="007E7451">
            <w:pPr>
              <w:pStyle w:val="21"/>
              <w:tabs>
                <w:tab w:val="left" w:pos="5160"/>
              </w:tabs>
              <w:spacing w:after="0" w:line="240" w:lineRule="auto"/>
              <w:ind w:left="0"/>
              <w:rPr>
                <w:sz w:val="20"/>
              </w:rPr>
            </w:pPr>
            <w:r w:rsidRPr="0083043F">
              <w:rPr>
                <w:sz w:val="20"/>
              </w:rPr>
              <w:t>95</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195</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331</w:t>
            </w:r>
          </w:p>
        </w:tc>
        <w:tc>
          <w:tcPr>
            <w:tcW w:w="705" w:type="dxa"/>
          </w:tcPr>
          <w:p w:rsidR="007E7451" w:rsidRDefault="0083043F" w:rsidP="007E7451">
            <w:pPr>
              <w:pStyle w:val="21"/>
              <w:tabs>
                <w:tab w:val="left" w:pos="5160"/>
              </w:tabs>
              <w:spacing w:after="0" w:line="240" w:lineRule="auto"/>
              <w:ind w:left="0"/>
              <w:rPr>
                <w:sz w:val="20"/>
              </w:rPr>
            </w:pPr>
            <w:r w:rsidRPr="0083043F">
              <w:rPr>
                <w:sz w:val="20"/>
              </w:rPr>
              <w:t>494</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742</w:t>
            </w:r>
          </w:p>
        </w:tc>
        <w:tc>
          <w:tcPr>
            <w:tcW w:w="843" w:type="dxa"/>
          </w:tcPr>
          <w:p w:rsidR="007E7451" w:rsidRDefault="0083043F" w:rsidP="007E7451">
            <w:pPr>
              <w:pStyle w:val="21"/>
              <w:tabs>
                <w:tab w:val="left" w:pos="5160"/>
              </w:tabs>
              <w:spacing w:after="0" w:line="240" w:lineRule="auto"/>
              <w:ind w:left="0"/>
              <w:rPr>
                <w:sz w:val="20"/>
              </w:rPr>
            </w:pPr>
            <w:r w:rsidRPr="0083043F">
              <w:rPr>
                <w:sz w:val="20"/>
              </w:rPr>
              <w:t>1005</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1307</w:t>
            </w:r>
          </w:p>
        </w:tc>
      </w:tr>
      <w:tr w:rsidR="001542E8" w:rsidTr="0083043F">
        <w:trPr>
          <w:trHeight w:val="368"/>
        </w:trPr>
        <w:tc>
          <w:tcPr>
            <w:tcW w:w="1831" w:type="dxa"/>
          </w:tcPr>
          <w:p w:rsidR="007E7451" w:rsidRDefault="007E7451" w:rsidP="007E7451">
            <w:pPr>
              <w:pStyle w:val="21"/>
              <w:tabs>
                <w:tab w:val="left" w:pos="5160"/>
              </w:tabs>
              <w:spacing w:after="0" w:line="240" w:lineRule="auto"/>
              <w:ind w:left="0"/>
              <w:rPr>
                <w:sz w:val="20"/>
              </w:rPr>
            </w:pPr>
            <w:r>
              <w:rPr>
                <w:sz w:val="20"/>
              </w:rPr>
              <w:t>Хоара</w:t>
            </w:r>
          </w:p>
        </w:tc>
        <w:tc>
          <w:tcPr>
            <w:tcW w:w="616" w:type="dxa"/>
          </w:tcPr>
          <w:p w:rsidR="007E7451" w:rsidRDefault="0083043F" w:rsidP="0083043F">
            <w:pPr>
              <w:pStyle w:val="21"/>
              <w:tabs>
                <w:tab w:val="left" w:pos="5160"/>
              </w:tabs>
              <w:spacing w:after="0" w:line="240" w:lineRule="auto"/>
              <w:ind w:left="0"/>
              <w:rPr>
                <w:sz w:val="20"/>
              </w:rPr>
            </w:pPr>
            <w:r w:rsidRPr="0083043F">
              <w:rPr>
                <w:sz w:val="20"/>
              </w:rPr>
              <w:t xml:space="preserve">29       </w:t>
            </w:r>
          </w:p>
        </w:tc>
        <w:tc>
          <w:tcPr>
            <w:tcW w:w="563" w:type="dxa"/>
          </w:tcPr>
          <w:p w:rsidR="007E7451" w:rsidRDefault="0083043F" w:rsidP="007E7451">
            <w:pPr>
              <w:pStyle w:val="21"/>
              <w:tabs>
                <w:tab w:val="left" w:pos="5160"/>
              </w:tabs>
              <w:spacing w:after="0" w:line="240" w:lineRule="auto"/>
              <w:ind w:left="0"/>
              <w:rPr>
                <w:sz w:val="20"/>
              </w:rPr>
            </w:pPr>
            <w:r w:rsidRPr="0083043F">
              <w:rPr>
                <w:sz w:val="20"/>
              </w:rPr>
              <w:t>127</w:t>
            </w:r>
          </w:p>
        </w:tc>
        <w:tc>
          <w:tcPr>
            <w:tcW w:w="565" w:type="dxa"/>
          </w:tcPr>
          <w:p w:rsidR="007E7451" w:rsidRDefault="0083043F" w:rsidP="007E7451">
            <w:pPr>
              <w:pStyle w:val="21"/>
              <w:tabs>
                <w:tab w:val="left" w:pos="5160"/>
              </w:tabs>
              <w:spacing w:after="0" w:line="240" w:lineRule="auto"/>
              <w:ind w:left="0"/>
              <w:rPr>
                <w:sz w:val="20"/>
              </w:rPr>
            </w:pPr>
            <w:r w:rsidRPr="0083043F">
              <w:rPr>
                <w:sz w:val="20"/>
              </w:rPr>
              <w:t>276</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491</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802</w:t>
            </w:r>
          </w:p>
        </w:tc>
        <w:tc>
          <w:tcPr>
            <w:tcW w:w="705" w:type="dxa"/>
          </w:tcPr>
          <w:p w:rsidR="007E7451" w:rsidRDefault="0083043F" w:rsidP="007E7451">
            <w:pPr>
              <w:pStyle w:val="21"/>
              <w:tabs>
                <w:tab w:val="left" w:pos="5160"/>
              </w:tabs>
              <w:spacing w:after="0" w:line="240" w:lineRule="auto"/>
              <w:ind w:left="0"/>
              <w:rPr>
                <w:sz w:val="20"/>
              </w:rPr>
            </w:pPr>
            <w:r w:rsidRPr="0083043F">
              <w:rPr>
                <w:sz w:val="20"/>
              </w:rPr>
              <w:t>1175</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1635</w:t>
            </w:r>
          </w:p>
        </w:tc>
        <w:tc>
          <w:tcPr>
            <w:tcW w:w="843" w:type="dxa"/>
          </w:tcPr>
          <w:p w:rsidR="007E7451" w:rsidRDefault="0083043F" w:rsidP="007E7451">
            <w:pPr>
              <w:pStyle w:val="21"/>
              <w:tabs>
                <w:tab w:val="left" w:pos="5160"/>
              </w:tabs>
              <w:spacing w:after="0" w:line="240" w:lineRule="auto"/>
              <w:ind w:left="0"/>
              <w:rPr>
                <w:sz w:val="20"/>
              </w:rPr>
            </w:pPr>
            <w:r w:rsidRPr="0083043F">
              <w:rPr>
                <w:sz w:val="20"/>
              </w:rPr>
              <w:t>2177</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2773</w:t>
            </w:r>
          </w:p>
        </w:tc>
      </w:tr>
      <w:tr w:rsidR="001542E8" w:rsidTr="0083043F">
        <w:trPr>
          <w:trHeight w:val="472"/>
        </w:trPr>
        <w:tc>
          <w:tcPr>
            <w:tcW w:w="1831" w:type="dxa"/>
          </w:tcPr>
          <w:p w:rsidR="007E7451" w:rsidRDefault="007E7451" w:rsidP="007E7451">
            <w:pPr>
              <w:pStyle w:val="21"/>
              <w:tabs>
                <w:tab w:val="left" w:pos="5160"/>
              </w:tabs>
              <w:spacing w:after="0" w:line="240" w:lineRule="auto"/>
              <w:ind w:left="0"/>
              <w:rPr>
                <w:sz w:val="20"/>
              </w:rPr>
            </w:pPr>
            <w:r>
              <w:rPr>
                <w:sz w:val="20"/>
              </w:rPr>
              <w:t>Пирамидальная</w:t>
            </w:r>
          </w:p>
        </w:tc>
        <w:tc>
          <w:tcPr>
            <w:tcW w:w="616" w:type="dxa"/>
          </w:tcPr>
          <w:p w:rsidR="007E7451" w:rsidRDefault="0083043F" w:rsidP="0083043F">
            <w:pPr>
              <w:pStyle w:val="21"/>
              <w:tabs>
                <w:tab w:val="left" w:pos="5160"/>
              </w:tabs>
              <w:spacing w:after="0" w:line="240" w:lineRule="auto"/>
              <w:ind w:left="0"/>
              <w:rPr>
                <w:sz w:val="20"/>
              </w:rPr>
            </w:pPr>
            <w:r w:rsidRPr="0083043F">
              <w:rPr>
                <w:sz w:val="20"/>
              </w:rPr>
              <w:t xml:space="preserve">6   </w:t>
            </w:r>
          </w:p>
        </w:tc>
        <w:tc>
          <w:tcPr>
            <w:tcW w:w="563" w:type="dxa"/>
          </w:tcPr>
          <w:p w:rsidR="007E7451" w:rsidRDefault="0083043F" w:rsidP="007E7451">
            <w:pPr>
              <w:pStyle w:val="21"/>
              <w:tabs>
                <w:tab w:val="left" w:pos="5160"/>
              </w:tabs>
              <w:spacing w:after="0" w:line="240" w:lineRule="auto"/>
              <w:ind w:left="0"/>
              <w:rPr>
                <w:sz w:val="20"/>
              </w:rPr>
            </w:pPr>
            <w:r w:rsidRPr="0083043F">
              <w:rPr>
                <w:sz w:val="20"/>
              </w:rPr>
              <w:t>22</w:t>
            </w:r>
          </w:p>
        </w:tc>
        <w:tc>
          <w:tcPr>
            <w:tcW w:w="565" w:type="dxa"/>
          </w:tcPr>
          <w:p w:rsidR="007E7451" w:rsidRDefault="0083043F" w:rsidP="007E7451">
            <w:pPr>
              <w:pStyle w:val="21"/>
              <w:tabs>
                <w:tab w:val="left" w:pos="5160"/>
              </w:tabs>
              <w:spacing w:after="0" w:line="240" w:lineRule="auto"/>
              <w:ind w:left="0"/>
              <w:rPr>
                <w:sz w:val="20"/>
              </w:rPr>
            </w:pPr>
            <w:r w:rsidRPr="0083043F">
              <w:rPr>
                <w:sz w:val="20"/>
              </w:rPr>
              <w:t>45</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76</w:t>
            </w:r>
          </w:p>
        </w:tc>
        <w:tc>
          <w:tcPr>
            <w:tcW w:w="703" w:type="dxa"/>
          </w:tcPr>
          <w:p w:rsidR="007E7451" w:rsidRDefault="0083043F" w:rsidP="007E7451">
            <w:pPr>
              <w:pStyle w:val="21"/>
              <w:tabs>
                <w:tab w:val="left" w:pos="5160"/>
              </w:tabs>
              <w:spacing w:after="0" w:line="240" w:lineRule="auto"/>
              <w:ind w:left="0"/>
              <w:rPr>
                <w:sz w:val="20"/>
              </w:rPr>
            </w:pPr>
            <w:r w:rsidRPr="0083043F">
              <w:rPr>
                <w:sz w:val="20"/>
              </w:rPr>
              <w:t>114</w:t>
            </w:r>
          </w:p>
        </w:tc>
        <w:tc>
          <w:tcPr>
            <w:tcW w:w="705" w:type="dxa"/>
          </w:tcPr>
          <w:p w:rsidR="007E7451" w:rsidRDefault="0083043F" w:rsidP="007E7451">
            <w:pPr>
              <w:pStyle w:val="21"/>
              <w:tabs>
                <w:tab w:val="left" w:pos="5160"/>
              </w:tabs>
              <w:spacing w:after="0" w:line="240" w:lineRule="auto"/>
              <w:ind w:left="0"/>
              <w:rPr>
                <w:sz w:val="20"/>
              </w:rPr>
            </w:pPr>
            <w:r w:rsidRPr="0083043F">
              <w:rPr>
                <w:sz w:val="20"/>
              </w:rPr>
              <w:t>160</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213</w:t>
            </w:r>
          </w:p>
        </w:tc>
        <w:tc>
          <w:tcPr>
            <w:tcW w:w="843" w:type="dxa"/>
          </w:tcPr>
          <w:p w:rsidR="007E7451" w:rsidRDefault="0083043F" w:rsidP="007E7451">
            <w:pPr>
              <w:pStyle w:val="21"/>
              <w:tabs>
                <w:tab w:val="left" w:pos="5160"/>
              </w:tabs>
              <w:spacing w:after="0" w:line="240" w:lineRule="auto"/>
              <w:ind w:left="0"/>
              <w:rPr>
                <w:sz w:val="20"/>
              </w:rPr>
            </w:pPr>
            <w:r w:rsidRPr="0083043F">
              <w:rPr>
                <w:sz w:val="20"/>
              </w:rPr>
              <w:t>274</w:t>
            </w:r>
          </w:p>
        </w:tc>
        <w:tc>
          <w:tcPr>
            <w:tcW w:w="844" w:type="dxa"/>
          </w:tcPr>
          <w:p w:rsidR="007E7451" w:rsidRDefault="0083043F" w:rsidP="007E7451">
            <w:pPr>
              <w:pStyle w:val="21"/>
              <w:tabs>
                <w:tab w:val="left" w:pos="5160"/>
              </w:tabs>
              <w:spacing w:after="0" w:line="240" w:lineRule="auto"/>
              <w:ind w:left="0"/>
              <w:rPr>
                <w:sz w:val="20"/>
              </w:rPr>
            </w:pPr>
            <w:r w:rsidRPr="0083043F">
              <w:rPr>
                <w:sz w:val="20"/>
              </w:rPr>
              <w:t>342</w:t>
            </w:r>
          </w:p>
        </w:tc>
      </w:tr>
    </w:tbl>
    <w:p w:rsidR="007E7451" w:rsidRDefault="007E7451" w:rsidP="007E7451">
      <w:pPr>
        <w:pStyle w:val="21"/>
        <w:tabs>
          <w:tab w:val="left" w:pos="5160"/>
        </w:tabs>
        <w:spacing w:after="0" w:line="240" w:lineRule="auto"/>
        <w:ind w:left="0"/>
        <w:rPr>
          <w:sz w:val="20"/>
        </w:rPr>
      </w:pPr>
    </w:p>
    <w:p w:rsidR="007E7451" w:rsidRDefault="007E7451" w:rsidP="007E7451">
      <w:pPr>
        <w:rPr>
          <w:b/>
          <w:i/>
          <w:sz w:val="18"/>
          <w:szCs w:val="18"/>
        </w:rPr>
      </w:pPr>
    </w:p>
    <w:p w:rsidR="00A0364B" w:rsidRDefault="00A0364B" w:rsidP="00A0364B">
      <w:pPr>
        <w:rPr>
          <w:b/>
          <w:i/>
          <w:sz w:val="18"/>
          <w:szCs w:val="18"/>
        </w:rPr>
      </w:pPr>
    </w:p>
    <w:p w:rsidR="0083043F" w:rsidRPr="005E243E" w:rsidRDefault="001A7598" w:rsidP="00A0364B">
      <w:pPr>
        <w:rPr>
          <w:rFonts w:ascii="Times New Roman" w:hAnsi="Times New Roman" w:cs="Times New Roman"/>
          <w:b/>
          <w:sz w:val="24"/>
        </w:rPr>
      </w:pPr>
      <w:r>
        <w:rPr>
          <w:noProof/>
          <w:lang w:eastAsia="ru-RU"/>
        </w:rPr>
        <mc:AlternateContent>
          <mc:Choice Requires="wps">
            <w:drawing>
              <wp:anchor distT="0" distB="0" distL="0" distR="114935" simplePos="0" relativeHeight="251659264" behindDoc="0" locked="0" layoutInCell="1" allowOverlap="1">
                <wp:simplePos x="0" y="0"/>
                <wp:positionH relativeFrom="margin">
                  <wp:posOffset>-70485</wp:posOffset>
                </wp:positionH>
                <wp:positionV relativeFrom="paragraph">
                  <wp:posOffset>724535</wp:posOffset>
                </wp:positionV>
                <wp:extent cx="1359535" cy="1748790"/>
                <wp:effectExtent l="0" t="0" r="0" b="0"/>
                <wp:wrapSquare wrapText="largest"/>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9535" cy="17487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912B8" w:rsidRDefault="004912B8" w:rsidP="00A0364B">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 o:spid="_x0000_s1026" type="#_x0000_t202" style="position:absolute;margin-left:-5.55pt;margin-top:57.05pt;width:107.05pt;height:137.7pt;z-index:251659264;visibility:visible;mso-wrap-style:square;mso-width-percent:0;mso-height-percent:0;mso-wrap-distance-left:0;mso-wrap-distance-top:0;mso-wrap-distance-right:9.0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" stroked="f">
                <v:fill opacity="0"/>
                <v:textbox inset="0,0,0,0">
                  <w:txbxContent>
                    <w:p w:rsidR="004912B8" w:rsidRDefault="004912B8" w:rsidP="00A0364B">
                      <w:r>
                        <w:t xml:space="preserve"> </w:t>
                      </w:r>
                    </w:p>
                  </w:txbxContent>
                </v:textbox>
                <w10:wrap type="square" side="largest" anchorx="margin"/>
              </v:shape>
            </w:pict>
          </mc:Fallback>
        </mc:AlternateContent>
      </w:r>
      <w:r w:rsidR="00A0364B">
        <w:rPr>
          <w:b/>
          <w:i/>
          <w:sz w:val="20"/>
        </w:rPr>
        <w:br w:type="page"/>
      </w:r>
    </w:p>
    <w:p w:rsidR="0083043F" w:rsidRDefault="0083043F" w:rsidP="0083043F">
      <w:pPr>
        <w:pStyle w:val="21"/>
        <w:tabs>
          <w:tab w:val="left" w:pos="5160"/>
        </w:tabs>
        <w:spacing w:after="0" w:line="240" w:lineRule="auto"/>
        <w:ind w:left="0"/>
        <w:rPr>
          <w:sz w:val="18"/>
          <w:szCs w:val="18"/>
        </w:rPr>
      </w:pPr>
      <w:r>
        <w:rPr>
          <w:sz w:val="18"/>
          <w:szCs w:val="18"/>
        </w:rPr>
        <w:lastRenderedPageBreak/>
        <w:t>Таблица 9</w:t>
      </w:r>
    </w:p>
    <w:p w:rsidR="0083043F" w:rsidRPr="0083043F" w:rsidRDefault="0083043F" w:rsidP="0083043F">
      <w:pPr>
        <w:pStyle w:val="21"/>
        <w:tabs>
          <w:tab w:val="left" w:pos="5160"/>
        </w:tabs>
        <w:spacing w:after="0" w:line="240" w:lineRule="auto"/>
        <w:ind w:left="0"/>
        <w:jc w:val="center"/>
        <w:rPr>
          <w:sz w:val="20"/>
        </w:rPr>
      </w:pPr>
      <w:r w:rsidRPr="00B51E9C">
        <w:rPr>
          <w:b/>
          <w:i w:val="0"/>
          <w:sz w:val="18"/>
          <w:szCs w:val="18"/>
        </w:rPr>
        <w:t>Результаты экспериментов</w:t>
      </w:r>
      <w:r w:rsidRPr="0083043F">
        <w:rPr>
          <w:b/>
          <w:i w:val="0"/>
          <w:sz w:val="18"/>
          <w:szCs w:val="18"/>
        </w:rPr>
        <w:t xml:space="preserve"> </w:t>
      </w:r>
      <w:r>
        <w:rPr>
          <w:b/>
          <w:i w:val="0"/>
          <w:sz w:val="18"/>
          <w:szCs w:val="18"/>
        </w:rPr>
        <w:t>для упорядоченного массива</w:t>
      </w:r>
    </w:p>
    <w:tbl>
      <w:tblPr>
        <w:tblpPr w:leftFromText="180" w:rightFromText="180" w:vertAnchor="text" w:tblpX="351" w:tblpY="89"/>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1"/>
        <w:gridCol w:w="616"/>
        <w:gridCol w:w="563"/>
        <w:gridCol w:w="565"/>
        <w:gridCol w:w="703"/>
        <w:gridCol w:w="703"/>
        <w:gridCol w:w="705"/>
        <w:gridCol w:w="844"/>
        <w:gridCol w:w="843"/>
        <w:gridCol w:w="844"/>
      </w:tblGrid>
      <w:tr w:rsidR="0083043F" w:rsidRPr="007E7451" w:rsidTr="00256874">
        <w:trPr>
          <w:trHeight w:val="601"/>
        </w:trPr>
        <w:tc>
          <w:tcPr>
            <w:tcW w:w="1831" w:type="dxa"/>
            <w:vMerge w:val="restart"/>
          </w:tcPr>
          <w:p w:rsidR="0083043F" w:rsidRPr="007E7451" w:rsidRDefault="0083043F" w:rsidP="004912B8">
            <w:pPr>
              <w:pStyle w:val="21"/>
              <w:tabs>
                <w:tab w:val="left" w:pos="5160"/>
              </w:tabs>
              <w:spacing w:after="0" w:line="240" w:lineRule="auto"/>
              <w:ind w:left="0"/>
              <w:jc w:val="center"/>
              <w:rPr>
                <w:i w:val="0"/>
                <w:sz w:val="20"/>
              </w:rPr>
            </w:pPr>
            <w:r w:rsidRPr="007E7451">
              <w:rPr>
                <w:i w:val="0"/>
                <w:sz w:val="20"/>
              </w:rPr>
              <w:t>Сортировка</w:t>
            </w:r>
          </w:p>
        </w:tc>
        <w:tc>
          <w:tcPr>
            <w:tcW w:w="6386" w:type="dxa"/>
            <w:gridSpan w:val="9"/>
          </w:tcPr>
          <w:p w:rsidR="0083043F" w:rsidRPr="007E7451" w:rsidRDefault="0083043F" w:rsidP="004912B8">
            <w:pPr>
              <w:pStyle w:val="21"/>
              <w:tabs>
                <w:tab w:val="left" w:pos="5160"/>
              </w:tabs>
              <w:spacing w:after="0" w:line="240" w:lineRule="auto"/>
              <w:ind w:left="0"/>
              <w:jc w:val="center"/>
              <w:rPr>
                <w:i w:val="0"/>
                <w:sz w:val="20"/>
              </w:rPr>
            </w:pPr>
            <w:r w:rsidRPr="007E7451">
              <w:rPr>
                <w:i w:val="0"/>
                <w:sz w:val="20"/>
              </w:rPr>
              <w:t>Количество элементов массива</w:t>
            </w:r>
          </w:p>
        </w:tc>
      </w:tr>
      <w:tr w:rsidR="0083043F" w:rsidTr="00256874">
        <w:trPr>
          <w:trHeight w:val="368"/>
        </w:trPr>
        <w:tc>
          <w:tcPr>
            <w:tcW w:w="1831" w:type="dxa"/>
            <w:vMerge/>
          </w:tcPr>
          <w:p w:rsidR="0083043F" w:rsidRDefault="0083043F" w:rsidP="004912B8">
            <w:pPr>
              <w:pStyle w:val="21"/>
              <w:tabs>
                <w:tab w:val="left" w:pos="5160"/>
              </w:tabs>
              <w:spacing w:after="0" w:line="240" w:lineRule="auto"/>
              <w:ind w:left="0"/>
              <w:rPr>
                <w:sz w:val="20"/>
              </w:rPr>
            </w:pPr>
          </w:p>
        </w:tc>
        <w:tc>
          <w:tcPr>
            <w:tcW w:w="616" w:type="dxa"/>
          </w:tcPr>
          <w:p w:rsidR="0083043F" w:rsidRDefault="0083043F" w:rsidP="004912B8">
            <w:pPr>
              <w:pStyle w:val="21"/>
              <w:tabs>
                <w:tab w:val="left" w:pos="5160"/>
              </w:tabs>
              <w:spacing w:after="0" w:line="240" w:lineRule="auto"/>
              <w:ind w:left="0"/>
              <w:rPr>
                <w:sz w:val="20"/>
              </w:rPr>
            </w:pPr>
            <w:r>
              <w:rPr>
                <w:sz w:val="20"/>
              </w:rPr>
              <w:t>5</w:t>
            </w:r>
          </w:p>
        </w:tc>
        <w:tc>
          <w:tcPr>
            <w:tcW w:w="563" w:type="dxa"/>
          </w:tcPr>
          <w:p w:rsidR="0083043F" w:rsidRDefault="0083043F" w:rsidP="004912B8">
            <w:pPr>
              <w:pStyle w:val="21"/>
              <w:tabs>
                <w:tab w:val="left" w:pos="5160"/>
              </w:tabs>
              <w:spacing w:after="0" w:line="240" w:lineRule="auto"/>
              <w:ind w:left="0"/>
              <w:rPr>
                <w:sz w:val="20"/>
              </w:rPr>
            </w:pPr>
            <w:r>
              <w:rPr>
                <w:sz w:val="20"/>
              </w:rPr>
              <w:t>10</w:t>
            </w:r>
          </w:p>
        </w:tc>
        <w:tc>
          <w:tcPr>
            <w:tcW w:w="565" w:type="dxa"/>
          </w:tcPr>
          <w:p w:rsidR="0083043F" w:rsidRDefault="0083043F" w:rsidP="004912B8">
            <w:pPr>
              <w:pStyle w:val="21"/>
              <w:tabs>
                <w:tab w:val="left" w:pos="5160"/>
              </w:tabs>
              <w:spacing w:after="0" w:line="240" w:lineRule="auto"/>
              <w:ind w:left="0"/>
              <w:rPr>
                <w:sz w:val="20"/>
              </w:rPr>
            </w:pPr>
            <w:r>
              <w:rPr>
                <w:sz w:val="20"/>
              </w:rPr>
              <w:t>15</w:t>
            </w:r>
          </w:p>
        </w:tc>
        <w:tc>
          <w:tcPr>
            <w:tcW w:w="703" w:type="dxa"/>
          </w:tcPr>
          <w:p w:rsidR="0083043F" w:rsidRDefault="0083043F" w:rsidP="004912B8">
            <w:pPr>
              <w:pStyle w:val="21"/>
              <w:tabs>
                <w:tab w:val="left" w:pos="5160"/>
              </w:tabs>
              <w:spacing w:after="0" w:line="240" w:lineRule="auto"/>
              <w:ind w:left="0"/>
              <w:rPr>
                <w:sz w:val="20"/>
              </w:rPr>
            </w:pPr>
            <w:r>
              <w:rPr>
                <w:sz w:val="20"/>
              </w:rPr>
              <w:t>20</w:t>
            </w:r>
          </w:p>
        </w:tc>
        <w:tc>
          <w:tcPr>
            <w:tcW w:w="703" w:type="dxa"/>
          </w:tcPr>
          <w:p w:rsidR="0083043F" w:rsidRDefault="0083043F" w:rsidP="004912B8">
            <w:pPr>
              <w:pStyle w:val="21"/>
              <w:tabs>
                <w:tab w:val="left" w:pos="5160"/>
              </w:tabs>
              <w:spacing w:after="0" w:line="240" w:lineRule="auto"/>
              <w:ind w:left="0"/>
              <w:rPr>
                <w:sz w:val="20"/>
              </w:rPr>
            </w:pPr>
            <w:r>
              <w:rPr>
                <w:sz w:val="20"/>
              </w:rPr>
              <w:t>25</w:t>
            </w:r>
          </w:p>
        </w:tc>
        <w:tc>
          <w:tcPr>
            <w:tcW w:w="705" w:type="dxa"/>
          </w:tcPr>
          <w:p w:rsidR="0083043F" w:rsidRDefault="0083043F" w:rsidP="004912B8">
            <w:pPr>
              <w:pStyle w:val="21"/>
              <w:tabs>
                <w:tab w:val="left" w:pos="5160"/>
              </w:tabs>
              <w:spacing w:after="0" w:line="240" w:lineRule="auto"/>
              <w:ind w:left="0"/>
              <w:rPr>
                <w:sz w:val="20"/>
              </w:rPr>
            </w:pPr>
            <w:r>
              <w:rPr>
                <w:sz w:val="20"/>
              </w:rPr>
              <w:t>30</w:t>
            </w:r>
          </w:p>
        </w:tc>
        <w:tc>
          <w:tcPr>
            <w:tcW w:w="844" w:type="dxa"/>
          </w:tcPr>
          <w:p w:rsidR="0083043F" w:rsidRDefault="0083043F" w:rsidP="004912B8">
            <w:pPr>
              <w:pStyle w:val="21"/>
              <w:tabs>
                <w:tab w:val="left" w:pos="5160"/>
              </w:tabs>
              <w:spacing w:after="0" w:line="240" w:lineRule="auto"/>
              <w:ind w:left="0"/>
              <w:rPr>
                <w:sz w:val="20"/>
              </w:rPr>
            </w:pPr>
            <w:r>
              <w:rPr>
                <w:sz w:val="20"/>
              </w:rPr>
              <w:t>35</w:t>
            </w:r>
          </w:p>
        </w:tc>
        <w:tc>
          <w:tcPr>
            <w:tcW w:w="843" w:type="dxa"/>
          </w:tcPr>
          <w:p w:rsidR="0083043F" w:rsidRDefault="0083043F" w:rsidP="004912B8">
            <w:pPr>
              <w:pStyle w:val="21"/>
              <w:tabs>
                <w:tab w:val="left" w:pos="5160"/>
              </w:tabs>
              <w:spacing w:after="0" w:line="240" w:lineRule="auto"/>
              <w:ind w:left="0"/>
              <w:rPr>
                <w:sz w:val="20"/>
              </w:rPr>
            </w:pPr>
            <w:r>
              <w:rPr>
                <w:sz w:val="20"/>
              </w:rPr>
              <w:t>40</w:t>
            </w:r>
          </w:p>
        </w:tc>
        <w:tc>
          <w:tcPr>
            <w:tcW w:w="844" w:type="dxa"/>
          </w:tcPr>
          <w:p w:rsidR="0083043F" w:rsidRDefault="0083043F" w:rsidP="004912B8">
            <w:pPr>
              <w:pStyle w:val="21"/>
              <w:tabs>
                <w:tab w:val="left" w:pos="5160"/>
              </w:tabs>
              <w:spacing w:after="0" w:line="240" w:lineRule="auto"/>
              <w:ind w:left="0"/>
              <w:rPr>
                <w:sz w:val="20"/>
              </w:rPr>
            </w:pPr>
            <w:r>
              <w:rPr>
                <w:sz w:val="20"/>
              </w:rPr>
              <w:t>45</w:t>
            </w:r>
          </w:p>
        </w:tc>
      </w:tr>
      <w:tr w:rsidR="0004494A" w:rsidRPr="00D23C33" w:rsidTr="00256874">
        <w:trPr>
          <w:trHeight w:val="378"/>
        </w:trPr>
        <w:tc>
          <w:tcPr>
            <w:tcW w:w="1831" w:type="dxa"/>
          </w:tcPr>
          <w:p w:rsidR="0004494A" w:rsidRDefault="0004494A" w:rsidP="0004494A">
            <w:pPr>
              <w:pStyle w:val="21"/>
              <w:tabs>
                <w:tab w:val="left" w:pos="5160"/>
              </w:tabs>
              <w:spacing w:after="0" w:line="240" w:lineRule="auto"/>
              <w:ind w:left="0"/>
              <w:rPr>
                <w:sz w:val="20"/>
              </w:rPr>
            </w:pPr>
            <w:r>
              <w:rPr>
                <w:sz w:val="20"/>
              </w:rPr>
              <w:t>Включением</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4</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9</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14</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19</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24</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29</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34</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39</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44</w:t>
            </w:r>
          </w:p>
        </w:tc>
      </w:tr>
      <w:tr w:rsidR="0004494A" w:rsidRPr="001542E8" w:rsidTr="00256874">
        <w:trPr>
          <w:trHeight w:val="412"/>
        </w:trPr>
        <w:tc>
          <w:tcPr>
            <w:tcW w:w="1831" w:type="dxa"/>
          </w:tcPr>
          <w:p w:rsidR="0004494A" w:rsidRDefault="0004494A" w:rsidP="0004494A">
            <w:pPr>
              <w:pStyle w:val="21"/>
              <w:tabs>
                <w:tab w:val="left" w:pos="5160"/>
              </w:tabs>
              <w:spacing w:after="0" w:line="240" w:lineRule="auto"/>
              <w:ind w:left="0"/>
              <w:rPr>
                <w:sz w:val="20"/>
              </w:rPr>
            </w:pPr>
            <w:r>
              <w:rPr>
                <w:sz w:val="20"/>
              </w:rPr>
              <w:t>Выбором</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10</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45</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105</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190</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300</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435</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595</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780</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990</w:t>
            </w:r>
          </w:p>
        </w:tc>
      </w:tr>
      <w:tr w:rsidR="0004494A" w:rsidRPr="001542E8" w:rsidTr="00256874">
        <w:trPr>
          <w:trHeight w:val="432"/>
        </w:trPr>
        <w:tc>
          <w:tcPr>
            <w:tcW w:w="1831" w:type="dxa"/>
          </w:tcPr>
          <w:p w:rsidR="0004494A" w:rsidRDefault="0004494A" w:rsidP="0004494A">
            <w:pPr>
              <w:pStyle w:val="21"/>
              <w:tabs>
                <w:tab w:val="left" w:pos="5160"/>
              </w:tabs>
              <w:spacing w:after="0" w:line="240" w:lineRule="auto"/>
              <w:ind w:left="0"/>
              <w:rPr>
                <w:sz w:val="20"/>
              </w:rPr>
            </w:pPr>
            <w:r>
              <w:rPr>
                <w:sz w:val="20"/>
              </w:rPr>
              <w:t>Обменом</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10</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45</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105</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190</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300</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435</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595</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780</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990</w:t>
            </w:r>
          </w:p>
        </w:tc>
      </w:tr>
      <w:tr w:rsidR="0004494A" w:rsidTr="00256874">
        <w:trPr>
          <w:trHeight w:val="448"/>
        </w:trPr>
        <w:tc>
          <w:tcPr>
            <w:tcW w:w="1831" w:type="dxa"/>
          </w:tcPr>
          <w:p w:rsidR="0004494A" w:rsidRDefault="0004494A" w:rsidP="0004494A">
            <w:pPr>
              <w:pStyle w:val="21"/>
              <w:tabs>
                <w:tab w:val="left" w:pos="5160"/>
              </w:tabs>
              <w:spacing w:after="0" w:line="240" w:lineRule="auto"/>
              <w:ind w:left="0"/>
              <w:rPr>
                <w:sz w:val="20"/>
              </w:rPr>
            </w:pPr>
            <w:r>
              <w:rPr>
                <w:sz w:val="20"/>
              </w:rPr>
              <w:t>Обменом 1</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4</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9</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14</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19</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24</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29</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34</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39</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44</w:t>
            </w:r>
          </w:p>
        </w:tc>
      </w:tr>
      <w:tr w:rsidR="0004494A" w:rsidTr="00256874">
        <w:trPr>
          <w:trHeight w:val="428"/>
        </w:trPr>
        <w:tc>
          <w:tcPr>
            <w:tcW w:w="1831" w:type="dxa"/>
          </w:tcPr>
          <w:p w:rsidR="0004494A" w:rsidRDefault="0004494A" w:rsidP="0004494A">
            <w:pPr>
              <w:pStyle w:val="21"/>
              <w:tabs>
                <w:tab w:val="left" w:pos="5160"/>
              </w:tabs>
              <w:spacing w:after="0" w:line="240" w:lineRule="auto"/>
              <w:ind w:left="0"/>
              <w:rPr>
                <w:sz w:val="20"/>
              </w:rPr>
            </w:pPr>
            <w:r>
              <w:rPr>
                <w:sz w:val="20"/>
              </w:rPr>
              <w:t>Обменом 2</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4</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9</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14</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19</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24</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29</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34</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39</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44</w:t>
            </w:r>
          </w:p>
        </w:tc>
      </w:tr>
      <w:tr w:rsidR="0004494A" w:rsidTr="00256874">
        <w:trPr>
          <w:trHeight w:val="390"/>
        </w:trPr>
        <w:tc>
          <w:tcPr>
            <w:tcW w:w="1831" w:type="dxa"/>
          </w:tcPr>
          <w:p w:rsidR="0004494A" w:rsidRDefault="0004494A" w:rsidP="0004494A">
            <w:pPr>
              <w:pStyle w:val="21"/>
              <w:tabs>
                <w:tab w:val="left" w:pos="5160"/>
              </w:tabs>
              <w:spacing w:after="0" w:line="240" w:lineRule="auto"/>
              <w:ind w:left="0"/>
              <w:rPr>
                <w:sz w:val="20"/>
              </w:rPr>
            </w:pPr>
            <w:r>
              <w:rPr>
                <w:sz w:val="20"/>
              </w:rPr>
              <w:t>Шелла</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7</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22</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34</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62</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78</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94</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143</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162</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184</w:t>
            </w:r>
          </w:p>
        </w:tc>
      </w:tr>
      <w:tr w:rsidR="0004494A" w:rsidTr="00256874">
        <w:trPr>
          <w:trHeight w:val="368"/>
        </w:trPr>
        <w:tc>
          <w:tcPr>
            <w:tcW w:w="1831" w:type="dxa"/>
          </w:tcPr>
          <w:p w:rsidR="0004494A" w:rsidRDefault="0004494A" w:rsidP="0004494A">
            <w:pPr>
              <w:pStyle w:val="21"/>
              <w:tabs>
                <w:tab w:val="left" w:pos="5160"/>
              </w:tabs>
              <w:spacing w:after="0" w:line="240" w:lineRule="auto"/>
              <w:ind w:left="0"/>
              <w:rPr>
                <w:sz w:val="20"/>
              </w:rPr>
            </w:pPr>
            <w:r>
              <w:rPr>
                <w:sz w:val="20"/>
              </w:rPr>
              <w:t>Хоара</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30</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71</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111</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169</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221</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260</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322</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383</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447</w:t>
            </w:r>
          </w:p>
        </w:tc>
      </w:tr>
      <w:tr w:rsidR="0004494A" w:rsidTr="00256874">
        <w:trPr>
          <w:trHeight w:val="472"/>
        </w:trPr>
        <w:tc>
          <w:tcPr>
            <w:tcW w:w="1831" w:type="dxa"/>
          </w:tcPr>
          <w:p w:rsidR="0004494A" w:rsidRDefault="0004494A" w:rsidP="0004494A">
            <w:pPr>
              <w:pStyle w:val="21"/>
              <w:tabs>
                <w:tab w:val="left" w:pos="5160"/>
              </w:tabs>
              <w:spacing w:after="0" w:line="240" w:lineRule="auto"/>
              <w:ind w:left="0"/>
              <w:rPr>
                <w:sz w:val="20"/>
              </w:rPr>
            </w:pPr>
            <w:r>
              <w:rPr>
                <w:sz w:val="20"/>
              </w:rPr>
              <w:t>Пирамидальная</w:t>
            </w:r>
          </w:p>
        </w:tc>
        <w:tc>
          <w:tcPr>
            <w:tcW w:w="616" w:type="dxa"/>
          </w:tcPr>
          <w:p w:rsidR="0004494A" w:rsidRPr="007867C9" w:rsidRDefault="0004494A" w:rsidP="0004494A">
            <w:pPr>
              <w:jc w:val="center"/>
              <w:rPr>
                <w:rFonts w:ascii="Times New Roman" w:hAnsi="Times New Roman" w:cs="Times New Roman"/>
                <w:i/>
                <w:sz w:val="20"/>
              </w:rPr>
            </w:pPr>
            <w:r w:rsidRPr="007867C9">
              <w:rPr>
                <w:rFonts w:ascii="Times New Roman" w:hAnsi="Times New Roman" w:cs="Times New Roman"/>
                <w:i/>
                <w:sz w:val="20"/>
              </w:rPr>
              <w:t>6</w:t>
            </w:r>
          </w:p>
        </w:tc>
        <w:tc>
          <w:tcPr>
            <w:tcW w:w="56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11</w:t>
            </w:r>
          </w:p>
        </w:tc>
        <w:tc>
          <w:tcPr>
            <w:tcW w:w="56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16</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21</w:t>
            </w:r>
          </w:p>
        </w:tc>
        <w:tc>
          <w:tcPr>
            <w:tcW w:w="70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26</w:t>
            </w:r>
          </w:p>
        </w:tc>
        <w:tc>
          <w:tcPr>
            <w:tcW w:w="705"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31</w:t>
            </w:r>
          </w:p>
        </w:tc>
        <w:tc>
          <w:tcPr>
            <w:tcW w:w="844"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36</w:t>
            </w:r>
          </w:p>
        </w:tc>
        <w:tc>
          <w:tcPr>
            <w:tcW w:w="843" w:type="dxa"/>
          </w:tcPr>
          <w:p w:rsidR="0004494A" w:rsidRPr="00682AA9" w:rsidRDefault="0004494A" w:rsidP="0004494A">
            <w:pPr>
              <w:jc w:val="center"/>
              <w:rPr>
                <w:rFonts w:ascii="Times New Roman" w:hAnsi="Times New Roman" w:cs="Times New Roman"/>
                <w:i/>
                <w:sz w:val="18"/>
                <w:szCs w:val="18"/>
              </w:rPr>
            </w:pPr>
            <w:r w:rsidRPr="00682AA9">
              <w:rPr>
                <w:rFonts w:ascii="Times New Roman" w:hAnsi="Times New Roman" w:cs="Times New Roman"/>
                <w:i/>
                <w:sz w:val="18"/>
                <w:szCs w:val="18"/>
              </w:rPr>
              <w:t>41</w:t>
            </w:r>
          </w:p>
        </w:tc>
        <w:tc>
          <w:tcPr>
            <w:tcW w:w="844" w:type="dxa"/>
          </w:tcPr>
          <w:p w:rsidR="0004494A" w:rsidRPr="0004494A" w:rsidRDefault="0004494A" w:rsidP="0004494A">
            <w:pPr>
              <w:rPr>
                <w:rFonts w:ascii="Times New Roman" w:hAnsi="Times New Roman" w:cs="Times New Roman"/>
                <w:i/>
                <w:sz w:val="18"/>
              </w:rPr>
            </w:pPr>
            <w:r w:rsidRPr="0004494A">
              <w:rPr>
                <w:rFonts w:ascii="Times New Roman" w:hAnsi="Times New Roman" w:cs="Times New Roman"/>
                <w:i/>
                <w:sz w:val="18"/>
              </w:rPr>
              <w:t>46</w:t>
            </w:r>
          </w:p>
        </w:tc>
      </w:tr>
    </w:tbl>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A0364B">
      <w:pPr>
        <w:rPr>
          <w:rFonts w:ascii="Times New Roman" w:hAnsi="Times New Roman" w:cs="Times New Roman"/>
          <w:b/>
          <w:sz w:val="24"/>
        </w:rPr>
      </w:pPr>
    </w:p>
    <w:p w:rsidR="0083043F" w:rsidRDefault="0083043F" w:rsidP="0083043F">
      <w:pPr>
        <w:pStyle w:val="21"/>
        <w:tabs>
          <w:tab w:val="left" w:pos="5160"/>
        </w:tabs>
        <w:spacing w:after="0" w:line="240" w:lineRule="auto"/>
        <w:ind w:left="0"/>
        <w:rPr>
          <w:sz w:val="18"/>
          <w:szCs w:val="18"/>
        </w:rPr>
      </w:pPr>
      <w:r>
        <w:rPr>
          <w:sz w:val="18"/>
          <w:szCs w:val="18"/>
        </w:rPr>
        <w:t>Таблица 9</w:t>
      </w:r>
    </w:p>
    <w:p w:rsidR="0083043F" w:rsidRPr="0083043F" w:rsidRDefault="0083043F" w:rsidP="0083043F">
      <w:pPr>
        <w:jc w:val="center"/>
        <w:rPr>
          <w:rFonts w:ascii="Times New Roman" w:hAnsi="Times New Roman" w:cs="Times New Roman"/>
          <w:b/>
          <w:sz w:val="18"/>
        </w:rPr>
      </w:pPr>
      <w:r w:rsidRPr="0083043F">
        <w:rPr>
          <w:rFonts w:ascii="Times New Roman" w:hAnsi="Times New Roman" w:cs="Times New Roman"/>
          <w:b/>
          <w:sz w:val="18"/>
        </w:rPr>
        <w:t>Результаты экспериментов для массива</w:t>
      </w:r>
      <w:r w:rsidR="000C33FB">
        <w:rPr>
          <w:rFonts w:ascii="Times New Roman" w:hAnsi="Times New Roman" w:cs="Times New Roman"/>
          <w:b/>
          <w:sz w:val="18"/>
        </w:rPr>
        <w:t xml:space="preserve"> в обратном порядке</w:t>
      </w:r>
    </w:p>
    <w:tbl>
      <w:tblPr>
        <w:tblpPr w:leftFromText="180" w:rightFromText="180" w:vertAnchor="text" w:tblpX="351" w:tblpY="89"/>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1"/>
        <w:gridCol w:w="616"/>
        <w:gridCol w:w="563"/>
        <w:gridCol w:w="565"/>
        <w:gridCol w:w="703"/>
        <w:gridCol w:w="703"/>
        <w:gridCol w:w="705"/>
        <w:gridCol w:w="844"/>
        <w:gridCol w:w="843"/>
        <w:gridCol w:w="844"/>
      </w:tblGrid>
      <w:tr w:rsidR="0083043F" w:rsidRPr="007E7451" w:rsidTr="004912B8">
        <w:trPr>
          <w:trHeight w:val="601"/>
        </w:trPr>
        <w:tc>
          <w:tcPr>
            <w:tcW w:w="1831" w:type="dxa"/>
            <w:vMerge w:val="restart"/>
          </w:tcPr>
          <w:p w:rsidR="0083043F" w:rsidRPr="007E7451" w:rsidRDefault="0083043F" w:rsidP="004912B8">
            <w:pPr>
              <w:pStyle w:val="21"/>
              <w:tabs>
                <w:tab w:val="left" w:pos="5160"/>
              </w:tabs>
              <w:spacing w:after="0" w:line="240" w:lineRule="auto"/>
              <w:ind w:left="0"/>
              <w:jc w:val="center"/>
              <w:rPr>
                <w:i w:val="0"/>
                <w:sz w:val="20"/>
              </w:rPr>
            </w:pPr>
            <w:r w:rsidRPr="007E7451">
              <w:rPr>
                <w:i w:val="0"/>
                <w:sz w:val="20"/>
              </w:rPr>
              <w:t>Сортировка</w:t>
            </w:r>
          </w:p>
        </w:tc>
        <w:tc>
          <w:tcPr>
            <w:tcW w:w="6386" w:type="dxa"/>
            <w:gridSpan w:val="9"/>
          </w:tcPr>
          <w:p w:rsidR="0083043F" w:rsidRPr="007E7451" w:rsidRDefault="0083043F" w:rsidP="004912B8">
            <w:pPr>
              <w:pStyle w:val="21"/>
              <w:tabs>
                <w:tab w:val="left" w:pos="5160"/>
              </w:tabs>
              <w:spacing w:after="0" w:line="240" w:lineRule="auto"/>
              <w:ind w:left="0"/>
              <w:jc w:val="center"/>
              <w:rPr>
                <w:i w:val="0"/>
                <w:sz w:val="20"/>
              </w:rPr>
            </w:pPr>
            <w:r w:rsidRPr="007E7451">
              <w:rPr>
                <w:i w:val="0"/>
                <w:sz w:val="20"/>
              </w:rPr>
              <w:t>Количество элементов массива</w:t>
            </w:r>
          </w:p>
        </w:tc>
      </w:tr>
      <w:tr w:rsidR="0083043F" w:rsidTr="004912B8">
        <w:trPr>
          <w:trHeight w:val="368"/>
        </w:trPr>
        <w:tc>
          <w:tcPr>
            <w:tcW w:w="1831" w:type="dxa"/>
            <w:vMerge/>
          </w:tcPr>
          <w:p w:rsidR="0083043F" w:rsidRDefault="0083043F" w:rsidP="004912B8">
            <w:pPr>
              <w:pStyle w:val="21"/>
              <w:tabs>
                <w:tab w:val="left" w:pos="5160"/>
              </w:tabs>
              <w:spacing w:after="0" w:line="240" w:lineRule="auto"/>
              <w:ind w:left="0"/>
              <w:rPr>
                <w:sz w:val="20"/>
              </w:rPr>
            </w:pPr>
          </w:p>
        </w:tc>
        <w:tc>
          <w:tcPr>
            <w:tcW w:w="616" w:type="dxa"/>
          </w:tcPr>
          <w:p w:rsidR="0083043F" w:rsidRDefault="0083043F" w:rsidP="004912B8">
            <w:pPr>
              <w:pStyle w:val="21"/>
              <w:tabs>
                <w:tab w:val="left" w:pos="5160"/>
              </w:tabs>
              <w:spacing w:after="0" w:line="240" w:lineRule="auto"/>
              <w:ind w:left="0"/>
              <w:rPr>
                <w:sz w:val="20"/>
              </w:rPr>
            </w:pPr>
            <w:r>
              <w:rPr>
                <w:sz w:val="20"/>
              </w:rPr>
              <w:t>5</w:t>
            </w:r>
          </w:p>
        </w:tc>
        <w:tc>
          <w:tcPr>
            <w:tcW w:w="563" w:type="dxa"/>
          </w:tcPr>
          <w:p w:rsidR="0083043F" w:rsidRDefault="0083043F" w:rsidP="004912B8">
            <w:pPr>
              <w:pStyle w:val="21"/>
              <w:tabs>
                <w:tab w:val="left" w:pos="5160"/>
              </w:tabs>
              <w:spacing w:after="0" w:line="240" w:lineRule="auto"/>
              <w:ind w:left="0"/>
              <w:rPr>
                <w:sz w:val="20"/>
              </w:rPr>
            </w:pPr>
            <w:r>
              <w:rPr>
                <w:sz w:val="20"/>
              </w:rPr>
              <w:t>10</w:t>
            </w:r>
          </w:p>
        </w:tc>
        <w:tc>
          <w:tcPr>
            <w:tcW w:w="565" w:type="dxa"/>
          </w:tcPr>
          <w:p w:rsidR="0083043F" w:rsidRDefault="0083043F" w:rsidP="004912B8">
            <w:pPr>
              <w:pStyle w:val="21"/>
              <w:tabs>
                <w:tab w:val="left" w:pos="5160"/>
              </w:tabs>
              <w:spacing w:after="0" w:line="240" w:lineRule="auto"/>
              <w:ind w:left="0"/>
              <w:rPr>
                <w:sz w:val="20"/>
              </w:rPr>
            </w:pPr>
            <w:r>
              <w:rPr>
                <w:sz w:val="20"/>
              </w:rPr>
              <w:t>15</w:t>
            </w:r>
          </w:p>
        </w:tc>
        <w:tc>
          <w:tcPr>
            <w:tcW w:w="703" w:type="dxa"/>
          </w:tcPr>
          <w:p w:rsidR="0083043F" w:rsidRDefault="0083043F" w:rsidP="004912B8">
            <w:pPr>
              <w:pStyle w:val="21"/>
              <w:tabs>
                <w:tab w:val="left" w:pos="5160"/>
              </w:tabs>
              <w:spacing w:after="0" w:line="240" w:lineRule="auto"/>
              <w:ind w:left="0"/>
              <w:rPr>
                <w:sz w:val="20"/>
              </w:rPr>
            </w:pPr>
            <w:r>
              <w:rPr>
                <w:sz w:val="20"/>
              </w:rPr>
              <w:t>20</w:t>
            </w:r>
          </w:p>
        </w:tc>
        <w:tc>
          <w:tcPr>
            <w:tcW w:w="703" w:type="dxa"/>
          </w:tcPr>
          <w:p w:rsidR="0083043F" w:rsidRDefault="0083043F" w:rsidP="004912B8">
            <w:pPr>
              <w:pStyle w:val="21"/>
              <w:tabs>
                <w:tab w:val="left" w:pos="5160"/>
              </w:tabs>
              <w:spacing w:after="0" w:line="240" w:lineRule="auto"/>
              <w:ind w:left="0"/>
              <w:rPr>
                <w:sz w:val="20"/>
              </w:rPr>
            </w:pPr>
            <w:r>
              <w:rPr>
                <w:sz w:val="20"/>
              </w:rPr>
              <w:t>25</w:t>
            </w:r>
          </w:p>
        </w:tc>
        <w:tc>
          <w:tcPr>
            <w:tcW w:w="705" w:type="dxa"/>
          </w:tcPr>
          <w:p w:rsidR="0083043F" w:rsidRDefault="0083043F" w:rsidP="004912B8">
            <w:pPr>
              <w:pStyle w:val="21"/>
              <w:tabs>
                <w:tab w:val="left" w:pos="5160"/>
              </w:tabs>
              <w:spacing w:after="0" w:line="240" w:lineRule="auto"/>
              <w:ind w:left="0"/>
              <w:rPr>
                <w:sz w:val="20"/>
              </w:rPr>
            </w:pPr>
            <w:r>
              <w:rPr>
                <w:sz w:val="20"/>
              </w:rPr>
              <w:t>30</w:t>
            </w:r>
          </w:p>
        </w:tc>
        <w:tc>
          <w:tcPr>
            <w:tcW w:w="844" w:type="dxa"/>
          </w:tcPr>
          <w:p w:rsidR="0083043F" w:rsidRDefault="0083043F" w:rsidP="004912B8">
            <w:pPr>
              <w:pStyle w:val="21"/>
              <w:tabs>
                <w:tab w:val="left" w:pos="5160"/>
              </w:tabs>
              <w:spacing w:after="0" w:line="240" w:lineRule="auto"/>
              <w:ind w:left="0"/>
              <w:rPr>
                <w:sz w:val="20"/>
              </w:rPr>
            </w:pPr>
            <w:r>
              <w:rPr>
                <w:sz w:val="20"/>
              </w:rPr>
              <w:t>35</w:t>
            </w:r>
          </w:p>
        </w:tc>
        <w:tc>
          <w:tcPr>
            <w:tcW w:w="843" w:type="dxa"/>
          </w:tcPr>
          <w:p w:rsidR="0083043F" w:rsidRDefault="0083043F" w:rsidP="004912B8">
            <w:pPr>
              <w:pStyle w:val="21"/>
              <w:tabs>
                <w:tab w:val="left" w:pos="5160"/>
              </w:tabs>
              <w:spacing w:after="0" w:line="240" w:lineRule="auto"/>
              <w:ind w:left="0"/>
              <w:rPr>
                <w:sz w:val="20"/>
              </w:rPr>
            </w:pPr>
            <w:r>
              <w:rPr>
                <w:sz w:val="20"/>
              </w:rPr>
              <w:t>40</w:t>
            </w:r>
          </w:p>
        </w:tc>
        <w:tc>
          <w:tcPr>
            <w:tcW w:w="844" w:type="dxa"/>
          </w:tcPr>
          <w:p w:rsidR="0083043F" w:rsidRDefault="0083043F" w:rsidP="004912B8">
            <w:pPr>
              <w:pStyle w:val="21"/>
              <w:tabs>
                <w:tab w:val="left" w:pos="5160"/>
              </w:tabs>
              <w:spacing w:after="0" w:line="240" w:lineRule="auto"/>
              <w:ind w:left="0"/>
              <w:rPr>
                <w:sz w:val="20"/>
              </w:rPr>
            </w:pPr>
            <w:r>
              <w:rPr>
                <w:sz w:val="20"/>
              </w:rPr>
              <w:t>45</w:t>
            </w:r>
          </w:p>
        </w:tc>
      </w:tr>
      <w:tr w:rsidR="008E0881" w:rsidRPr="00D23C33" w:rsidTr="004912B8">
        <w:trPr>
          <w:trHeight w:val="378"/>
        </w:trPr>
        <w:tc>
          <w:tcPr>
            <w:tcW w:w="1831" w:type="dxa"/>
          </w:tcPr>
          <w:p w:rsidR="008E0881" w:rsidRDefault="008E0881" w:rsidP="008E0881">
            <w:pPr>
              <w:pStyle w:val="21"/>
              <w:tabs>
                <w:tab w:val="left" w:pos="5160"/>
              </w:tabs>
              <w:spacing w:after="0" w:line="240" w:lineRule="auto"/>
              <w:ind w:left="0"/>
              <w:rPr>
                <w:sz w:val="20"/>
              </w:rPr>
            </w:pPr>
            <w:r>
              <w:rPr>
                <w:sz w:val="20"/>
              </w:rPr>
              <w:t>Включением</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14</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19</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24</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34</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44</w:t>
            </w:r>
          </w:p>
        </w:tc>
      </w:tr>
      <w:tr w:rsidR="008E0881" w:rsidRPr="001542E8" w:rsidTr="004912B8">
        <w:trPr>
          <w:trHeight w:val="412"/>
        </w:trPr>
        <w:tc>
          <w:tcPr>
            <w:tcW w:w="1831" w:type="dxa"/>
          </w:tcPr>
          <w:p w:rsidR="008E0881" w:rsidRDefault="008E0881" w:rsidP="008E0881">
            <w:pPr>
              <w:pStyle w:val="21"/>
              <w:tabs>
                <w:tab w:val="left" w:pos="5160"/>
              </w:tabs>
              <w:spacing w:after="0" w:line="240" w:lineRule="auto"/>
              <w:ind w:left="0"/>
              <w:rPr>
                <w:sz w:val="20"/>
              </w:rPr>
            </w:pPr>
            <w:r>
              <w:rPr>
                <w:sz w:val="20"/>
              </w:rPr>
              <w:t>Выбором</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10</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45</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105</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190</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300</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435</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595</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780</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990</w:t>
            </w:r>
          </w:p>
        </w:tc>
      </w:tr>
      <w:tr w:rsidR="008E0881" w:rsidRPr="001542E8" w:rsidTr="004912B8">
        <w:trPr>
          <w:trHeight w:val="432"/>
        </w:trPr>
        <w:tc>
          <w:tcPr>
            <w:tcW w:w="1831" w:type="dxa"/>
          </w:tcPr>
          <w:p w:rsidR="008E0881" w:rsidRDefault="008E0881" w:rsidP="008E0881">
            <w:pPr>
              <w:pStyle w:val="21"/>
              <w:tabs>
                <w:tab w:val="left" w:pos="5160"/>
              </w:tabs>
              <w:spacing w:after="0" w:line="240" w:lineRule="auto"/>
              <w:ind w:left="0"/>
              <w:rPr>
                <w:sz w:val="20"/>
              </w:rPr>
            </w:pPr>
            <w:r>
              <w:rPr>
                <w:sz w:val="20"/>
              </w:rPr>
              <w:t>Обменом</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10</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45</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105</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190</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300</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435</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595</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780</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990</w:t>
            </w:r>
          </w:p>
        </w:tc>
      </w:tr>
      <w:tr w:rsidR="008E0881" w:rsidTr="004912B8">
        <w:trPr>
          <w:trHeight w:val="448"/>
        </w:trPr>
        <w:tc>
          <w:tcPr>
            <w:tcW w:w="1831" w:type="dxa"/>
          </w:tcPr>
          <w:p w:rsidR="008E0881" w:rsidRDefault="008E0881" w:rsidP="008E0881">
            <w:pPr>
              <w:pStyle w:val="21"/>
              <w:tabs>
                <w:tab w:val="left" w:pos="5160"/>
              </w:tabs>
              <w:spacing w:after="0" w:line="240" w:lineRule="auto"/>
              <w:ind w:left="0"/>
              <w:rPr>
                <w:sz w:val="20"/>
              </w:rPr>
            </w:pPr>
            <w:r>
              <w:rPr>
                <w:sz w:val="20"/>
              </w:rPr>
              <w:t>Обменом 1</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14</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19</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24</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34</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44</w:t>
            </w:r>
          </w:p>
        </w:tc>
      </w:tr>
      <w:tr w:rsidR="008E0881" w:rsidTr="004912B8">
        <w:trPr>
          <w:trHeight w:val="428"/>
        </w:trPr>
        <w:tc>
          <w:tcPr>
            <w:tcW w:w="1831" w:type="dxa"/>
          </w:tcPr>
          <w:p w:rsidR="008E0881" w:rsidRDefault="008E0881" w:rsidP="008E0881">
            <w:pPr>
              <w:pStyle w:val="21"/>
              <w:tabs>
                <w:tab w:val="left" w:pos="5160"/>
              </w:tabs>
              <w:spacing w:after="0" w:line="240" w:lineRule="auto"/>
              <w:ind w:left="0"/>
              <w:rPr>
                <w:sz w:val="20"/>
              </w:rPr>
            </w:pPr>
            <w:r>
              <w:rPr>
                <w:sz w:val="20"/>
              </w:rPr>
              <w:t>Обменом 2</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14</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19</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24</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34</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39</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44</w:t>
            </w:r>
          </w:p>
        </w:tc>
      </w:tr>
      <w:tr w:rsidR="008E0881" w:rsidTr="004912B8">
        <w:trPr>
          <w:trHeight w:val="390"/>
        </w:trPr>
        <w:tc>
          <w:tcPr>
            <w:tcW w:w="1831" w:type="dxa"/>
          </w:tcPr>
          <w:p w:rsidR="008E0881" w:rsidRDefault="008E0881" w:rsidP="008E0881">
            <w:pPr>
              <w:pStyle w:val="21"/>
              <w:tabs>
                <w:tab w:val="left" w:pos="5160"/>
              </w:tabs>
              <w:spacing w:after="0" w:line="240" w:lineRule="auto"/>
              <w:ind w:left="0"/>
              <w:rPr>
                <w:sz w:val="20"/>
              </w:rPr>
            </w:pPr>
            <w:r>
              <w:rPr>
                <w:sz w:val="20"/>
              </w:rPr>
              <w:t>Шелла</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7</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22</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34</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62</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78</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94</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143</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162</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184</w:t>
            </w:r>
          </w:p>
        </w:tc>
      </w:tr>
      <w:tr w:rsidR="008E0881" w:rsidTr="004912B8">
        <w:trPr>
          <w:trHeight w:val="368"/>
        </w:trPr>
        <w:tc>
          <w:tcPr>
            <w:tcW w:w="1831" w:type="dxa"/>
          </w:tcPr>
          <w:p w:rsidR="008E0881" w:rsidRDefault="008E0881" w:rsidP="008E0881">
            <w:pPr>
              <w:pStyle w:val="21"/>
              <w:tabs>
                <w:tab w:val="left" w:pos="5160"/>
              </w:tabs>
              <w:spacing w:after="0" w:line="240" w:lineRule="auto"/>
              <w:ind w:left="0"/>
              <w:rPr>
                <w:sz w:val="20"/>
              </w:rPr>
            </w:pPr>
            <w:r>
              <w:rPr>
                <w:sz w:val="20"/>
              </w:rPr>
              <w:t>Хоара</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30</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71</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111</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169</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221</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260</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322</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383</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447</w:t>
            </w:r>
          </w:p>
        </w:tc>
      </w:tr>
      <w:tr w:rsidR="008E0881" w:rsidTr="004912B8">
        <w:trPr>
          <w:trHeight w:val="472"/>
        </w:trPr>
        <w:tc>
          <w:tcPr>
            <w:tcW w:w="1831" w:type="dxa"/>
          </w:tcPr>
          <w:p w:rsidR="008E0881" w:rsidRDefault="008E0881" w:rsidP="008E0881">
            <w:pPr>
              <w:pStyle w:val="21"/>
              <w:tabs>
                <w:tab w:val="left" w:pos="5160"/>
              </w:tabs>
              <w:spacing w:after="0" w:line="240" w:lineRule="auto"/>
              <w:ind w:left="0"/>
              <w:rPr>
                <w:sz w:val="20"/>
              </w:rPr>
            </w:pPr>
            <w:r>
              <w:rPr>
                <w:sz w:val="20"/>
              </w:rPr>
              <w:t>Пирамидальная</w:t>
            </w:r>
          </w:p>
        </w:tc>
        <w:tc>
          <w:tcPr>
            <w:tcW w:w="616"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6</w:t>
            </w:r>
          </w:p>
        </w:tc>
        <w:tc>
          <w:tcPr>
            <w:tcW w:w="56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11</w:t>
            </w:r>
          </w:p>
        </w:tc>
        <w:tc>
          <w:tcPr>
            <w:tcW w:w="56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16</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21</w:t>
            </w:r>
          </w:p>
        </w:tc>
        <w:tc>
          <w:tcPr>
            <w:tcW w:w="70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26</w:t>
            </w:r>
          </w:p>
        </w:tc>
        <w:tc>
          <w:tcPr>
            <w:tcW w:w="705"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31</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36</w:t>
            </w:r>
          </w:p>
        </w:tc>
        <w:tc>
          <w:tcPr>
            <w:tcW w:w="843"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41</w:t>
            </w:r>
          </w:p>
        </w:tc>
        <w:tc>
          <w:tcPr>
            <w:tcW w:w="844" w:type="dxa"/>
          </w:tcPr>
          <w:p w:rsidR="008E0881" w:rsidRPr="008E0881" w:rsidRDefault="008E0881" w:rsidP="008E0881">
            <w:pPr>
              <w:rPr>
                <w:rFonts w:ascii="Times New Roman" w:hAnsi="Times New Roman" w:cs="Times New Roman"/>
                <w:i/>
                <w:sz w:val="18"/>
                <w:szCs w:val="18"/>
              </w:rPr>
            </w:pPr>
            <w:r w:rsidRPr="008E0881">
              <w:rPr>
                <w:rFonts w:ascii="Times New Roman" w:hAnsi="Times New Roman" w:cs="Times New Roman"/>
                <w:i/>
                <w:sz w:val="18"/>
                <w:szCs w:val="18"/>
              </w:rPr>
              <w:t>46</w:t>
            </w:r>
          </w:p>
        </w:tc>
      </w:tr>
    </w:tbl>
    <w:p w:rsidR="0083043F" w:rsidRDefault="0083043F"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4"/>
        </w:rPr>
      </w:pPr>
    </w:p>
    <w:p w:rsidR="008E0881" w:rsidRDefault="008E0881" w:rsidP="00A0364B">
      <w:pPr>
        <w:rPr>
          <w:rFonts w:ascii="Times New Roman" w:hAnsi="Times New Roman" w:cs="Times New Roman"/>
          <w:b/>
          <w:sz w:val="28"/>
        </w:rPr>
      </w:pPr>
      <w:r w:rsidRPr="008E0881">
        <w:rPr>
          <w:rFonts w:ascii="Times New Roman" w:hAnsi="Times New Roman" w:cs="Times New Roman"/>
          <w:b/>
          <w:sz w:val="28"/>
        </w:rPr>
        <w:lastRenderedPageBreak/>
        <w:t>Задание №6</w:t>
      </w:r>
      <w:r w:rsidRPr="008E0881">
        <w:rPr>
          <w:rFonts w:ascii="Times New Roman" w:hAnsi="Times New Roman" w:cs="Times New Roman"/>
          <w:sz w:val="24"/>
        </w:rPr>
        <w:t xml:space="preserve"> </w:t>
      </w:r>
      <w:r w:rsidRPr="008E0881">
        <w:rPr>
          <w:rFonts w:ascii="Times New Roman" w:hAnsi="Times New Roman" w:cs="Times New Roman"/>
          <w:b/>
          <w:sz w:val="28"/>
        </w:rPr>
        <w:t>Построить график зависимости количества операций сравнения от количества элементов в сортируемом массиве.</w:t>
      </w:r>
    </w:p>
    <w:p w:rsidR="008E0881" w:rsidRDefault="008E0881" w:rsidP="00A0364B">
      <w:pPr>
        <w:rPr>
          <w:rFonts w:ascii="Times New Roman" w:hAnsi="Times New Roman" w:cs="Times New Roman"/>
          <w:b/>
          <w:sz w:val="24"/>
        </w:rPr>
      </w:pPr>
      <w:r w:rsidRPr="008E0881">
        <w:rPr>
          <w:rFonts w:ascii="Times New Roman" w:hAnsi="Times New Roman" w:cs="Times New Roman"/>
          <w:b/>
          <w:sz w:val="24"/>
        </w:rPr>
        <w:t>График для неупорядоченного массива</w:t>
      </w:r>
    </w:p>
    <w:p w:rsidR="00A63674" w:rsidRPr="00A63674" w:rsidRDefault="00A63674" w:rsidP="00A0364B">
      <w:pPr>
        <w:rPr>
          <w:rFonts w:ascii="Times New Roman" w:hAnsi="Times New Roman" w:cs="Times New Roman"/>
          <w:b/>
        </w:rPr>
      </w:pPr>
      <w:r w:rsidRPr="00A63674">
        <w:rPr>
          <w:rFonts w:ascii="Times New Roman" w:hAnsi="Times New Roman" w:cs="Times New Roman"/>
          <w:b/>
        </w:rPr>
        <w:t>Включением</w:t>
      </w:r>
    </w:p>
    <w:p w:rsidR="008E0881" w:rsidRDefault="008E0881" w:rsidP="00A0364B">
      <w:pPr>
        <w:rPr>
          <w:rFonts w:ascii="Times New Roman" w:hAnsi="Times New Roman" w:cs="Times New Roman"/>
          <w:b/>
          <w:sz w:val="28"/>
        </w:rPr>
      </w:pPr>
      <w:r w:rsidRPr="008E0881">
        <w:rPr>
          <w:rFonts w:ascii="Times New Roman" w:hAnsi="Times New Roman" w:cs="Times New Roman"/>
          <w:b/>
          <w:noProof/>
          <w:sz w:val="28"/>
          <w:lang w:eastAsia="ru-RU"/>
        </w:rPr>
        <w:drawing>
          <wp:inline distT="0" distB="0" distL="0" distR="0" wp14:anchorId="40160CDF" wp14:editId="13401DCC">
            <wp:extent cx="3734116" cy="37052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2280" cy="3713326"/>
                    </a:xfrm>
                    <a:prstGeom prst="rect">
                      <a:avLst/>
                    </a:prstGeom>
                  </pic:spPr>
                </pic:pic>
              </a:graphicData>
            </a:graphic>
          </wp:inline>
        </w:drawing>
      </w:r>
    </w:p>
    <w:p w:rsidR="00A63674" w:rsidRPr="00A63674" w:rsidRDefault="00A63674" w:rsidP="00A0364B">
      <w:pPr>
        <w:rPr>
          <w:rFonts w:ascii="Times New Roman" w:hAnsi="Times New Roman" w:cs="Times New Roman"/>
          <w:b/>
        </w:rPr>
      </w:pPr>
      <w:r w:rsidRPr="00A63674">
        <w:rPr>
          <w:rFonts w:ascii="Times New Roman" w:hAnsi="Times New Roman" w:cs="Times New Roman"/>
          <w:b/>
        </w:rPr>
        <w:t>Выбором</w:t>
      </w:r>
    </w:p>
    <w:p w:rsidR="00A63674" w:rsidRDefault="00A63674" w:rsidP="00A0364B">
      <w:pPr>
        <w:rPr>
          <w:rFonts w:ascii="Times New Roman" w:hAnsi="Times New Roman" w:cs="Times New Roman"/>
          <w:b/>
          <w:sz w:val="28"/>
        </w:rPr>
      </w:pPr>
      <w:r w:rsidRPr="00A63674">
        <w:rPr>
          <w:rFonts w:ascii="Times New Roman" w:hAnsi="Times New Roman" w:cs="Times New Roman"/>
          <w:b/>
          <w:noProof/>
          <w:sz w:val="28"/>
          <w:lang w:eastAsia="ru-RU"/>
        </w:rPr>
        <w:drawing>
          <wp:inline distT="0" distB="0" distL="0" distR="0" wp14:anchorId="519192D2" wp14:editId="00D78AE1">
            <wp:extent cx="3733800" cy="3619359"/>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172"/>
                    <a:stretch/>
                  </pic:blipFill>
                  <pic:spPr bwMode="auto">
                    <a:xfrm>
                      <a:off x="0" y="0"/>
                      <a:ext cx="3741509" cy="3626832"/>
                    </a:xfrm>
                    <a:prstGeom prst="rect">
                      <a:avLst/>
                    </a:prstGeom>
                    <a:ln>
                      <a:noFill/>
                    </a:ln>
                    <a:extLst>
                      <a:ext uri="{53640926-AAD7-44D8-BBD7-CCE9431645EC}">
                        <a14:shadowObscured xmlns:a14="http://schemas.microsoft.com/office/drawing/2010/main"/>
                      </a:ext>
                    </a:extLst>
                  </pic:spPr>
                </pic:pic>
              </a:graphicData>
            </a:graphic>
          </wp:inline>
        </w:drawing>
      </w:r>
    </w:p>
    <w:p w:rsidR="00A63674" w:rsidRDefault="00A63674" w:rsidP="00A0364B">
      <w:pPr>
        <w:rPr>
          <w:rFonts w:ascii="Times New Roman" w:hAnsi="Times New Roman" w:cs="Times New Roman"/>
          <w:b/>
          <w:sz w:val="28"/>
        </w:rPr>
      </w:pPr>
    </w:p>
    <w:p w:rsidR="00A63674" w:rsidRDefault="00A63674" w:rsidP="00A0364B">
      <w:pPr>
        <w:rPr>
          <w:rFonts w:ascii="Times New Roman" w:hAnsi="Times New Roman" w:cs="Times New Roman"/>
          <w:b/>
        </w:rPr>
      </w:pPr>
      <w:r w:rsidRPr="00A63674">
        <w:rPr>
          <w:rFonts w:ascii="Times New Roman" w:hAnsi="Times New Roman" w:cs="Times New Roman"/>
          <w:b/>
        </w:rPr>
        <w:lastRenderedPageBreak/>
        <w:t>Обменом</w:t>
      </w:r>
    </w:p>
    <w:p w:rsidR="00A63674" w:rsidRDefault="00A63674" w:rsidP="00A0364B">
      <w:pPr>
        <w:rPr>
          <w:rFonts w:ascii="Times New Roman" w:hAnsi="Times New Roman" w:cs="Times New Roman"/>
          <w:b/>
        </w:rPr>
      </w:pPr>
      <w:r w:rsidRPr="00A63674">
        <w:rPr>
          <w:rFonts w:ascii="Times New Roman" w:hAnsi="Times New Roman" w:cs="Times New Roman"/>
          <w:b/>
          <w:noProof/>
          <w:sz w:val="28"/>
          <w:lang w:eastAsia="ru-RU"/>
        </w:rPr>
        <w:drawing>
          <wp:inline distT="0" distB="0" distL="0" distR="0" wp14:anchorId="7ED4E118" wp14:editId="47CC4882">
            <wp:extent cx="3733800" cy="3619359"/>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172"/>
                    <a:stretch/>
                  </pic:blipFill>
                  <pic:spPr bwMode="auto">
                    <a:xfrm>
                      <a:off x="0" y="0"/>
                      <a:ext cx="3741509" cy="3626832"/>
                    </a:xfrm>
                    <a:prstGeom prst="rect">
                      <a:avLst/>
                    </a:prstGeom>
                    <a:ln>
                      <a:noFill/>
                    </a:ln>
                    <a:extLst>
                      <a:ext uri="{53640926-AAD7-44D8-BBD7-CCE9431645EC}">
                        <a14:shadowObscured xmlns:a14="http://schemas.microsoft.com/office/drawing/2010/main"/>
                      </a:ext>
                    </a:extLst>
                  </pic:spPr>
                </pic:pic>
              </a:graphicData>
            </a:graphic>
          </wp:inline>
        </w:drawing>
      </w:r>
    </w:p>
    <w:p w:rsidR="00A63674" w:rsidRDefault="00A63674" w:rsidP="00A0364B">
      <w:pPr>
        <w:rPr>
          <w:rFonts w:ascii="Times New Roman" w:hAnsi="Times New Roman" w:cs="Times New Roman"/>
          <w:b/>
        </w:rPr>
      </w:pPr>
      <w:r>
        <w:rPr>
          <w:rFonts w:ascii="Times New Roman" w:hAnsi="Times New Roman" w:cs="Times New Roman"/>
          <w:b/>
        </w:rPr>
        <w:t>Обменом 1</w:t>
      </w:r>
    </w:p>
    <w:p w:rsidR="00A63674" w:rsidRDefault="00A63674" w:rsidP="00A0364B">
      <w:pPr>
        <w:rPr>
          <w:rFonts w:ascii="Times New Roman" w:hAnsi="Times New Roman" w:cs="Times New Roman"/>
          <w:b/>
        </w:rPr>
      </w:pPr>
      <w:r w:rsidRPr="00A63674">
        <w:rPr>
          <w:rFonts w:ascii="Times New Roman" w:hAnsi="Times New Roman" w:cs="Times New Roman"/>
          <w:b/>
          <w:noProof/>
          <w:lang w:eastAsia="ru-RU"/>
        </w:rPr>
        <w:drawing>
          <wp:inline distT="0" distB="0" distL="0" distR="0" wp14:anchorId="0390ECCC" wp14:editId="618E953F">
            <wp:extent cx="3759094" cy="37814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72471" cy="3794881"/>
                    </a:xfrm>
                    <a:prstGeom prst="rect">
                      <a:avLst/>
                    </a:prstGeom>
                  </pic:spPr>
                </pic:pic>
              </a:graphicData>
            </a:graphic>
          </wp:inline>
        </w:drawing>
      </w: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r>
        <w:rPr>
          <w:rFonts w:ascii="Times New Roman" w:hAnsi="Times New Roman" w:cs="Times New Roman"/>
          <w:b/>
        </w:rPr>
        <w:lastRenderedPageBreak/>
        <w:t>Обменом 2</w:t>
      </w:r>
    </w:p>
    <w:p w:rsidR="00A63674" w:rsidRDefault="00A63674" w:rsidP="00A0364B">
      <w:pPr>
        <w:rPr>
          <w:rFonts w:ascii="Times New Roman" w:hAnsi="Times New Roman" w:cs="Times New Roman"/>
          <w:b/>
        </w:rPr>
      </w:pPr>
      <w:r w:rsidRPr="00A63674">
        <w:rPr>
          <w:rFonts w:ascii="Times New Roman" w:hAnsi="Times New Roman" w:cs="Times New Roman"/>
          <w:b/>
          <w:noProof/>
          <w:lang w:eastAsia="ru-RU"/>
        </w:rPr>
        <w:drawing>
          <wp:inline distT="0" distB="0" distL="0" distR="0" wp14:anchorId="04663D1F" wp14:editId="757EC535">
            <wp:extent cx="3914775" cy="394597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5693" cy="3967054"/>
                    </a:xfrm>
                    <a:prstGeom prst="rect">
                      <a:avLst/>
                    </a:prstGeom>
                  </pic:spPr>
                </pic:pic>
              </a:graphicData>
            </a:graphic>
          </wp:inline>
        </w:drawing>
      </w:r>
    </w:p>
    <w:p w:rsidR="00A63674" w:rsidRDefault="00A63674" w:rsidP="00A0364B">
      <w:pPr>
        <w:rPr>
          <w:rFonts w:ascii="Times New Roman" w:hAnsi="Times New Roman" w:cs="Times New Roman"/>
          <w:b/>
        </w:rPr>
      </w:pPr>
      <w:r>
        <w:rPr>
          <w:rFonts w:ascii="Times New Roman" w:hAnsi="Times New Roman" w:cs="Times New Roman"/>
          <w:b/>
        </w:rPr>
        <w:t xml:space="preserve">Шелла </w:t>
      </w:r>
    </w:p>
    <w:p w:rsidR="00A63674" w:rsidRDefault="00A63674" w:rsidP="00A0364B">
      <w:pPr>
        <w:rPr>
          <w:rFonts w:ascii="Times New Roman" w:hAnsi="Times New Roman" w:cs="Times New Roman"/>
          <w:b/>
        </w:rPr>
      </w:pPr>
      <w:r w:rsidRPr="00A63674">
        <w:rPr>
          <w:rFonts w:ascii="Times New Roman" w:hAnsi="Times New Roman" w:cs="Times New Roman"/>
          <w:b/>
          <w:noProof/>
          <w:lang w:eastAsia="ru-RU"/>
        </w:rPr>
        <w:drawing>
          <wp:inline distT="0" distB="0" distL="0" distR="0" wp14:anchorId="728A3A9D" wp14:editId="07F25EA8">
            <wp:extent cx="3876675" cy="3899750"/>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6229" cy="3909361"/>
                    </a:xfrm>
                    <a:prstGeom prst="rect">
                      <a:avLst/>
                    </a:prstGeom>
                  </pic:spPr>
                </pic:pic>
              </a:graphicData>
            </a:graphic>
          </wp:inline>
        </w:drawing>
      </w: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p>
    <w:p w:rsidR="00A63674" w:rsidRDefault="00A63674" w:rsidP="00A0364B">
      <w:pPr>
        <w:rPr>
          <w:rFonts w:ascii="Times New Roman" w:hAnsi="Times New Roman" w:cs="Times New Roman"/>
          <w:b/>
        </w:rPr>
      </w:pPr>
      <w:r>
        <w:rPr>
          <w:rFonts w:ascii="Times New Roman" w:hAnsi="Times New Roman" w:cs="Times New Roman"/>
          <w:b/>
        </w:rPr>
        <w:lastRenderedPageBreak/>
        <w:t>Хоара</w:t>
      </w:r>
    </w:p>
    <w:p w:rsidR="00A63674" w:rsidRDefault="00256874" w:rsidP="00A0364B">
      <w:pPr>
        <w:rPr>
          <w:rFonts w:ascii="Times New Roman" w:hAnsi="Times New Roman" w:cs="Times New Roman"/>
          <w:b/>
        </w:rPr>
      </w:pPr>
      <w:r w:rsidRPr="00256874">
        <w:rPr>
          <w:rFonts w:ascii="Times New Roman" w:hAnsi="Times New Roman" w:cs="Times New Roman"/>
          <w:b/>
          <w:noProof/>
          <w:lang w:eastAsia="ru-RU"/>
        </w:rPr>
        <w:drawing>
          <wp:inline distT="0" distB="0" distL="0" distR="0" wp14:anchorId="245F9EA6" wp14:editId="7C2DFF0A">
            <wp:extent cx="4010025" cy="4017918"/>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453" r="1359" b="1510"/>
                    <a:stretch/>
                  </pic:blipFill>
                  <pic:spPr bwMode="auto">
                    <a:xfrm>
                      <a:off x="0" y="0"/>
                      <a:ext cx="4036248" cy="4044193"/>
                    </a:xfrm>
                    <a:prstGeom prst="rect">
                      <a:avLst/>
                    </a:prstGeom>
                    <a:ln>
                      <a:noFill/>
                    </a:ln>
                    <a:extLst>
                      <a:ext uri="{53640926-AAD7-44D8-BBD7-CCE9431645EC}">
                        <a14:shadowObscured xmlns:a14="http://schemas.microsoft.com/office/drawing/2010/main"/>
                      </a:ext>
                    </a:extLst>
                  </pic:spPr>
                </pic:pic>
              </a:graphicData>
            </a:graphic>
          </wp:inline>
        </w:drawing>
      </w:r>
    </w:p>
    <w:p w:rsidR="00256874" w:rsidRDefault="00256874" w:rsidP="00A0364B">
      <w:pPr>
        <w:rPr>
          <w:rFonts w:ascii="Times New Roman" w:hAnsi="Times New Roman" w:cs="Times New Roman"/>
          <w:b/>
        </w:rPr>
      </w:pPr>
      <w:r>
        <w:rPr>
          <w:rFonts w:ascii="Times New Roman" w:hAnsi="Times New Roman" w:cs="Times New Roman"/>
          <w:b/>
        </w:rPr>
        <w:t>Пирамидальная</w:t>
      </w:r>
    </w:p>
    <w:p w:rsidR="00256874" w:rsidRDefault="00256874" w:rsidP="00A0364B">
      <w:pPr>
        <w:rPr>
          <w:rFonts w:ascii="Times New Roman" w:hAnsi="Times New Roman" w:cs="Times New Roman"/>
          <w:b/>
        </w:rPr>
      </w:pPr>
      <w:r w:rsidRPr="00256874">
        <w:rPr>
          <w:rFonts w:ascii="Times New Roman" w:hAnsi="Times New Roman" w:cs="Times New Roman"/>
          <w:b/>
          <w:noProof/>
          <w:lang w:eastAsia="ru-RU"/>
        </w:rPr>
        <w:drawing>
          <wp:inline distT="0" distB="0" distL="0" distR="0" wp14:anchorId="7C528E31" wp14:editId="263D6C92">
            <wp:extent cx="4105275" cy="4034228"/>
            <wp:effectExtent l="0" t="0" r="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160"/>
                    <a:stretch/>
                  </pic:blipFill>
                  <pic:spPr bwMode="auto">
                    <a:xfrm>
                      <a:off x="0" y="0"/>
                      <a:ext cx="4117583" cy="4046323"/>
                    </a:xfrm>
                    <a:prstGeom prst="rect">
                      <a:avLst/>
                    </a:prstGeom>
                    <a:ln>
                      <a:noFill/>
                    </a:ln>
                    <a:extLst>
                      <a:ext uri="{53640926-AAD7-44D8-BBD7-CCE9431645EC}">
                        <a14:shadowObscured xmlns:a14="http://schemas.microsoft.com/office/drawing/2010/main"/>
                      </a:ext>
                    </a:extLst>
                  </pic:spPr>
                </pic:pic>
              </a:graphicData>
            </a:graphic>
          </wp:inline>
        </w:drawing>
      </w:r>
    </w:p>
    <w:p w:rsidR="00256874" w:rsidRDefault="00256874" w:rsidP="00A0364B">
      <w:pPr>
        <w:rPr>
          <w:rFonts w:ascii="Times New Roman" w:hAnsi="Times New Roman" w:cs="Times New Roman"/>
          <w:b/>
        </w:rPr>
      </w:pPr>
    </w:p>
    <w:p w:rsidR="00256874" w:rsidRDefault="00256874" w:rsidP="00A0364B">
      <w:pPr>
        <w:rPr>
          <w:rFonts w:ascii="Times New Roman" w:hAnsi="Times New Roman" w:cs="Times New Roman"/>
          <w:b/>
        </w:rPr>
      </w:pPr>
      <w:r>
        <w:rPr>
          <w:rFonts w:ascii="Times New Roman" w:hAnsi="Times New Roman" w:cs="Times New Roman"/>
          <w:b/>
        </w:rPr>
        <w:lastRenderedPageBreak/>
        <w:t>Графики для упорядоченного массива</w:t>
      </w:r>
    </w:p>
    <w:p w:rsidR="00256874" w:rsidRDefault="00256874" w:rsidP="00A0364B">
      <w:pPr>
        <w:rPr>
          <w:rFonts w:ascii="Times New Roman" w:hAnsi="Times New Roman" w:cs="Times New Roman"/>
          <w:b/>
        </w:rPr>
      </w:pPr>
      <w:r>
        <w:rPr>
          <w:rFonts w:ascii="Times New Roman" w:hAnsi="Times New Roman" w:cs="Times New Roman"/>
          <w:b/>
        </w:rPr>
        <w:t>Включением</w:t>
      </w:r>
    </w:p>
    <w:p w:rsidR="00256874"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5D7EC535" wp14:editId="6C9555EF">
            <wp:extent cx="3971925" cy="398765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04494A" w:rsidRDefault="0004494A" w:rsidP="00A0364B">
      <w:pPr>
        <w:rPr>
          <w:rFonts w:ascii="Times New Roman" w:hAnsi="Times New Roman" w:cs="Times New Roman"/>
          <w:b/>
        </w:rPr>
      </w:pPr>
      <w:r>
        <w:rPr>
          <w:rFonts w:ascii="Times New Roman" w:hAnsi="Times New Roman" w:cs="Times New Roman"/>
          <w:b/>
        </w:rPr>
        <w:t>Выбором</w:t>
      </w:r>
    </w:p>
    <w:p w:rsidR="0004494A"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7DB75997" wp14:editId="561BFC25">
            <wp:extent cx="3971925" cy="3901417"/>
            <wp:effectExtent l="0" t="0" r="0"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6583" cy="3905993"/>
                    </a:xfrm>
                    <a:prstGeom prst="rect">
                      <a:avLst/>
                    </a:prstGeom>
                  </pic:spPr>
                </pic:pic>
              </a:graphicData>
            </a:graphic>
          </wp:inline>
        </w:drawing>
      </w:r>
    </w:p>
    <w:p w:rsidR="0004494A" w:rsidRDefault="0004494A" w:rsidP="00A0364B">
      <w:pPr>
        <w:rPr>
          <w:rFonts w:ascii="Times New Roman" w:hAnsi="Times New Roman" w:cs="Times New Roman"/>
          <w:b/>
        </w:rPr>
      </w:pPr>
    </w:p>
    <w:p w:rsidR="0004494A" w:rsidRDefault="0004494A" w:rsidP="00A0364B">
      <w:pPr>
        <w:rPr>
          <w:rFonts w:ascii="Times New Roman" w:hAnsi="Times New Roman" w:cs="Times New Roman"/>
          <w:b/>
        </w:rPr>
      </w:pPr>
      <w:r>
        <w:rPr>
          <w:rFonts w:ascii="Times New Roman" w:hAnsi="Times New Roman" w:cs="Times New Roman"/>
          <w:b/>
        </w:rPr>
        <w:lastRenderedPageBreak/>
        <w:t>Обменом</w:t>
      </w:r>
    </w:p>
    <w:p w:rsidR="0004494A"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16BB5608" wp14:editId="2BE0292E">
            <wp:extent cx="3971925" cy="3901417"/>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6583" cy="3905993"/>
                    </a:xfrm>
                    <a:prstGeom prst="rect">
                      <a:avLst/>
                    </a:prstGeom>
                  </pic:spPr>
                </pic:pic>
              </a:graphicData>
            </a:graphic>
          </wp:inline>
        </w:drawing>
      </w:r>
    </w:p>
    <w:p w:rsidR="0004494A" w:rsidRDefault="0004494A" w:rsidP="00A0364B">
      <w:pPr>
        <w:rPr>
          <w:rFonts w:ascii="Times New Roman" w:hAnsi="Times New Roman" w:cs="Times New Roman"/>
          <w:b/>
        </w:rPr>
      </w:pPr>
      <w:r>
        <w:rPr>
          <w:rFonts w:ascii="Times New Roman" w:hAnsi="Times New Roman" w:cs="Times New Roman"/>
          <w:b/>
        </w:rPr>
        <w:t>Обменом 1</w:t>
      </w:r>
    </w:p>
    <w:p w:rsidR="0004494A"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35D48E7E" wp14:editId="366B4852">
            <wp:extent cx="3971925" cy="398765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04494A" w:rsidRDefault="0004494A" w:rsidP="00A0364B">
      <w:pPr>
        <w:rPr>
          <w:rFonts w:ascii="Times New Roman" w:hAnsi="Times New Roman" w:cs="Times New Roman"/>
          <w:b/>
        </w:rPr>
      </w:pPr>
    </w:p>
    <w:p w:rsidR="0004494A" w:rsidRDefault="0004494A" w:rsidP="00A0364B">
      <w:pPr>
        <w:rPr>
          <w:rFonts w:ascii="Times New Roman" w:hAnsi="Times New Roman" w:cs="Times New Roman"/>
          <w:b/>
        </w:rPr>
      </w:pPr>
    </w:p>
    <w:p w:rsidR="0004494A" w:rsidRDefault="0004494A" w:rsidP="00A0364B">
      <w:pPr>
        <w:rPr>
          <w:rFonts w:ascii="Times New Roman" w:hAnsi="Times New Roman" w:cs="Times New Roman"/>
          <w:b/>
        </w:rPr>
      </w:pPr>
      <w:r>
        <w:rPr>
          <w:rFonts w:ascii="Times New Roman" w:hAnsi="Times New Roman" w:cs="Times New Roman"/>
          <w:b/>
        </w:rPr>
        <w:lastRenderedPageBreak/>
        <w:t>Обменом 2</w:t>
      </w:r>
    </w:p>
    <w:p w:rsidR="0004494A"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35D48E7E" wp14:editId="366B4852">
            <wp:extent cx="3971925" cy="398765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04494A" w:rsidRDefault="0004494A" w:rsidP="00A0364B">
      <w:pPr>
        <w:rPr>
          <w:rFonts w:ascii="Times New Roman" w:hAnsi="Times New Roman" w:cs="Times New Roman"/>
          <w:b/>
        </w:rPr>
      </w:pPr>
      <w:r>
        <w:rPr>
          <w:rFonts w:ascii="Times New Roman" w:hAnsi="Times New Roman" w:cs="Times New Roman"/>
          <w:b/>
        </w:rPr>
        <w:t>Шелла</w:t>
      </w:r>
    </w:p>
    <w:p w:rsidR="0004494A" w:rsidRDefault="0004494A" w:rsidP="00A0364B">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7E795200" wp14:editId="2BE126F6">
            <wp:extent cx="3970710" cy="40100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9584" cy="4018987"/>
                    </a:xfrm>
                    <a:prstGeom prst="rect">
                      <a:avLst/>
                    </a:prstGeom>
                  </pic:spPr>
                </pic:pic>
              </a:graphicData>
            </a:graphic>
          </wp:inline>
        </w:drawing>
      </w:r>
    </w:p>
    <w:p w:rsidR="0004494A" w:rsidRDefault="0004494A" w:rsidP="00A0364B">
      <w:pPr>
        <w:rPr>
          <w:rFonts w:ascii="Times New Roman" w:hAnsi="Times New Roman" w:cs="Times New Roman"/>
          <w:b/>
        </w:rPr>
      </w:pPr>
    </w:p>
    <w:p w:rsidR="0004494A" w:rsidRDefault="0004494A" w:rsidP="00A0364B">
      <w:pPr>
        <w:rPr>
          <w:rFonts w:ascii="Times New Roman" w:hAnsi="Times New Roman" w:cs="Times New Roman"/>
          <w:b/>
        </w:rPr>
      </w:pPr>
    </w:p>
    <w:p w:rsidR="0004494A" w:rsidRDefault="0004494A" w:rsidP="00A0364B">
      <w:pPr>
        <w:rPr>
          <w:rFonts w:ascii="Times New Roman" w:hAnsi="Times New Roman" w:cs="Times New Roman"/>
          <w:b/>
        </w:rPr>
      </w:pPr>
      <w:r>
        <w:rPr>
          <w:rFonts w:ascii="Times New Roman" w:hAnsi="Times New Roman" w:cs="Times New Roman"/>
          <w:b/>
        </w:rPr>
        <w:lastRenderedPageBreak/>
        <w:t>Хоара</w:t>
      </w:r>
    </w:p>
    <w:p w:rsidR="004C0DB4" w:rsidRDefault="004C0DB4" w:rsidP="00A0364B">
      <w:pPr>
        <w:rPr>
          <w:rFonts w:ascii="Times New Roman" w:hAnsi="Times New Roman" w:cs="Times New Roman"/>
          <w:b/>
        </w:rPr>
      </w:pPr>
      <w:r w:rsidRPr="004C0DB4">
        <w:rPr>
          <w:rFonts w:ascii="Times New Roman" w:hAnsi="Times New Roman" w:cs="Times New Roman"/>
          <w:b/>
          <w:noProof/>
          <w:lang w:eastAsia="ru-RU"/>
        </w:rPr>
        <w:drawing>
          <wp:inline distT="0" distB="0" distL="0" distR="0" wp14:anchorId="5107D26A" wp14:editId="589AE1BF">
            <wp:extent cx="3928359" cy="390525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6703" cy="3923486"/>
                    </a:xfrm>
                    <a:prstGeom prst="rect">
                      <a:avLst/>
                    </a:prstGeom>
                  </pic:spPr>
                </pic:pic>
              </a:graphicData>
            </a:graphic>
          </wp:inline>
        </w:drawing>
      </w:r>
    </w:p>
    <w:p w:rsidR="004C0DB4" w:rsidRDefault="004C0DB4" w:rsidP="00A0364B">
      <w:pPr>
        <w:rPr>
          <w:rFonts w:ascii="Times New Roman" w:hAnsi="Times New Roman" w:cs="Times New Roman"/>
          <w:b/>
        </w:rPr>
      </w:pPr>
      <w:r>
        <w:rPr>
          <w:rFonts w:ascii="Times New Roman" w:hAnsi="Times New Roman" w:cs="Times New Roman"/>
          <w:b/>
        </w:rPr>
        <w:t>Пирамидальная</w:t>
      </w:r>
    </w:p>
    <w:p w:rsidR="004C0DB4" w:rsidRDefault="004C0DB4" w:rsidP="00A0364B">
      <w:pPr>
        <w:rPr>
          <w:rFonts w:ascii="Times New Roman" w:hAnsi="Times New Roman" w:cs="Times New Roman"/>
          <w:b/>
        </w:rPr>
      </w:pPr>
      <w:r w:rsidRPr="004C0DB4">
        <w:rPr>
          <w:rFonts w:ascii="Times New Roman" w:hAnsi="Times New Roman" w:cs="Times New Roman"/>
          <w:b/>
          <w:noProof/>
          <w:lang w:eastAsia="ru-RU"/>
        </w:rPr>
        <w:drawing>
          <wp:inline distT="0" distB="0" distL="0" distR="0" wp14:anchorId="17DB9C4C" wp14:editId="67AFD679">
            <wp:extent cx="3928110" cy="387419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6066" cy="3882044"/>
                    </a:xfrm>
                    <a:prstGeom prst="rect">
                      <a:avLst/>
                    </a:prstGeom>
                  </pic:spPr>
                </pic:pic>
              </a:graphicData>
            </a:graphic>
          </wp:inline>
        </w:drawing>
      </w:r>
    </w:p>
    <w:p w:rsidR="004C0DB4" w:rsidRDefault="004C0DB4" w:rsidP="00A0364B">
      <w:pPr>
        <w:rPr>
          <w:rFonts w:ascii="Times New Roman" w:hAnsi="Times New Roman" w:cs="Times New Roman"/>
          <w:b/>
        </w:rPr>
      </w:pPr>
    </w:p>
    <w:p w:rsidR="004C0DB4" w:rsidRDefault="004C0DB4" w:rsidP="00A0364B">
      <w:pPr>
        <w:rPr>
          <w:rFonts w:ascii="Times New Roman" w:hAnsi="Times New Roman" w:cs="Times New Roman"/>
          <w:b/>
        </w:rPr>
      </w:pPr>
    </w:p>
    <w:p w:rsidR="004C0DB4" w:rsidRDefault="004C0DB4" w:rsidP="00A0364B">
      <w:pPr>
        <w:rPr>
          <w:rFonts w:ascii="Times New Roman" w:hAnsi="Times New Roman" w:cs="Times New Roman"/>
          <w:b/>
        </w:rPr>
      </w:pPr>
      <w:r>
        <w:rPr>
          <w:rFonts w:ascii="Times New Roman" w:hAnsi="Times New Roman" w:cs="Times New Roman"/>
          <w:b/>
        </w:rPr>
        <w:lastRenderedPageBreak/>
        <w:t xml:space="preserve">Упорядоченный массив наоборот </w:t>
      </w:r>
    </w:p>
    <w:p w:rsidR="004912B8" w:rsidRDefault="004912B8" w:rsidP="004912B8">
      <w:pPr>
        <w:rPr>
          <w:rFonts w:ascii="Times New Roman" w:hAnsi="Times New Roman" w:cs="Times New Roman"/>
          <w:b/>
        </w:rPr>
      </w:pPr>
      <w:r>
        <w:rPr>
          <w:rFonts w:ascii="Times New Roman" w:hAnsi="Times New Roman" w:cs="Times New Roman"/>
          <w:b/>
        </w:rPr>
        <w:t>Включением</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26BD412A" wp14:editId="45799DD2">
            <wp:extent cx="3971925" cy="398765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4912B8" w:rsidRDefault="004912B8" w:rsidP="004912B8">
      <w:pPr>
        <w:rPr>
          <w:rFonts w:ascii="Times New Roman" w:hAnsi="Times New Roman" w:cs="Times New Roman"/>
          <w:b/>
        </w:rPr>
      </w:pPr>
      <w:r>
        <w:rPr>
          <w:rFonts w:ascii="Times New Roman" w:hAnsi="Times New Roman" w:cs="Times New Roman"/>
          <w:b/>
        </w:rPr>
        <w:t>Выбором</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65A86D5F" wp14:editId="0978C336">
            <wp:extent cx="3971925" cy="3901417"/>
            <wp:effectExtent l="0" t="0" r="0"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6583" cy="3905993"/>
                    </a:xfrm>
                    <a:prstGeom prst="rect">
                      <a:avLst/>
                    </a:prstGeom>
                  </pic:spPr>
                </pic:pic>
              </a:graphicData>
            </a:graphic>
          </wp:inline>
        </w:drawing>
      </w: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r>
        <w:rPr>
          <w:rFonts w:ascii="Times New Roman" w:hAnsi="Times New Roman" w:cs="Times New Roman"/>
          <w:b/>
        </w:rPr>
        <w:lastRenderedPageBreak/>
        <w:t>Обменом</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78E59F18" wp14:editId="1C154991">
            <wp:extent cx="3971925" cy="3901417"/>
            <wp:effectExtent l="0" t="0" r="0" b="44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76583" cy="3905993"/>
                    </a:xfrm>
                    <a:prstGeom prst="rect">
                      <a:avLst/>
                    </a:prstGeom>
                  </pic:spPr>
                </pic:pic>
              </a:graphicData>
            </a:graphic>
          </wp:inline>
        </w:drawing>
      </w:r>
    </w:p>
    <w:p w:rsidR="004912B8" w:rsidRDefault="004912B8" w:rsidP="004912B8">
      <w:pPr>
        <w:rPr>
          <w:rFonts w:ascii="Times New Roman" w:hAnsi="Times New Roman" w:cs="Times New Roman"/>
          <w:b/>
        </w:rPr>
      </w:pPr>
      <w:r>
        <w:rPr>
          <w:rFonts w:ascii="Times New Roman" w:hAnsi="Times New Roman" w:cs="Times New Roman"/>
          <w:b/>
        </w:rPr>
        <w:t>Обменом 1</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77B3FE3D" wp14:editId="4F2D5DB3">
            <wp:extent cx="3971925" cy="398765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r>
        <w:rPr>
          <w:rFonts w:ascii="Times New Roman" w:hAnsi="Times New Roman" w:cs="Times New Roman"/>
          <w:b/>
        </w:rPr>
        <w:lastRenderedPageBreak/>
        <w:t>Обменом 2</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1A707977" wp14:editId="67F0911C">
            <wp:extent cx="3971925" cy="398765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93687" cy="4009505"/>
                    </a:xfrm>
                    <a:prstGeom prst="rect">
                      <a:avLst/>
                    </a:prstGeom>
                  </pic:spPr>
                </pic:pic>
              </a:graphicData>
            </a:graphic>
          </wp:inline>
        </w:drawing>
      </w:r>
    </w:p>
    <w:p w:rsidR="004912B8" w:rsidRDefault="004912B8" w:rsidP="004912B8">
      <w:pPr>
        <w:rPr>
          <w:rFonts w:ascii="Times New Roman" w:hAnsi="Times New Roman" w:cs="Times New Roman"/>
          <w:b/>
        </w:rPr>
      </w:pPr>
      <w:r>
        <w:rPr>
          <w:rFonts w:ascii="Times New Roman" w:hAnsi="Times New Roman" w:cs="Times New Roman"/>
          <w:b/>
        </w:rPr>
        <w:t>Шелла</w:t>
      </w:r>
    </w:p>
    <w:p w:rsidR="004912B8" w:rsidRDefault="004912B8" w:rsidP="004912B8">
      <w:pPr>
        <w:rPr>
          <w:rFonts w:ascii="Times New Roman" w:hAnsi="Times New Roman" w:cs="Times New Roman"/>
          <w:b/>
        </w:rPr>
      </w:pPr>
      <w:r w:rsidRPr="0004494A">
        <w:rPr>
          <w:rFonts w:ascii="Times New Roman" w:hAnsi="Times New Roman" w:cs="Times New Roman"/>
          <w:b/>
          <w:noProof/>
          <w:lang w:eastAsia="ru-RU"/>
        </w:rPr>
        <w:drawing>
          <wp:inline distT="0" distB="0" distL="0" distR="0" wp14:anchorId="12FBD8EF" wp14:editId="62BE02AB">
            <wp:extent cx="3970710" cy="401002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79584" cy="4018987"/>
                    </a:xfrm>
                    <a:prstGeom prst="rect">
                      <a:avLst/>
                    </a:prstGeom>
                  </pic:spPr>
                </pic:pic>
              </a:graphicData>
            </a:graphic>
          </wp:inline>
        </w:drawing>
      </w: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r>
        <w:rPr>
          <w:rFonts w:ascii="Times New Roman" w:hAnsi="Times New Roman" w:cs="Times New Roman"/>
          <w:b/>
        </w:rPr>
        <w:lastRenderedPageBreak/>
        <w:t>Хоара</w:t>
      </w:r>
    </w:p>
    <w:p w:rsidR="004912B8" w:rsidRDefault="004912B8" w:rsidP="004912B8">
      <w:pPr>
        <w:rPr>
          <w:rFonts w:ascii="Times New Roman" w:hAnsi="Times New Roman" w:cs="Times New Roman"/>
          <w:b/>
        </w:rPr>
      </w:pPr>
      <w:r w:rsidRPr="004C0DB4">
        <w:rPr>
          <w:rFonts w:ascii="Times New Roman" w:hAnsi="Times New Roman" w:cs="Times New Roman"/>
          <w:b/>
          <w:noProof/>
          <w:lang w:eastAsia="ru-RU"/>
        </w:rPr>
        <w:drawing>
          <wp:inline distT="0" distB="0" distL="0" distR="0" wp14:anchorId="2E793CA7" wp14:editId="7C18A709">
            <wp:extent cx="3928359" cy="390525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6703" cy="3923486"/>
                    </a:xfrm>
                    <a:prstGeom prst="rect">
                      <a:avLst/>
                    </a:prstGeom>
                  </pic:spPr>
                </pic:pic>
              </a:graphicData>
            </a:graphic>
          </wp:inline>
        </w:drawing>
      </w:r>
    </w:p>
    <w:p w:rsidR="004912B8" w:rsidRDefault="004912B8" w:rsidP="004912B8">
      <w:pPr>
        <w:rPr>
          <w:rFonts w:ascii="Times New Roman" w:hAnsi="Times New Roman" w:cs="Times New Roman"/>
          <w:b/>
        </w:rPr>
      </w:pPr>
      <w:r>
        <w:rPr>
          <w:rFonts w:ascii="Times New Roman" w:hAnsi="Times New Roman" w:cs="Times New Roman"/>
          <w:b/>
        </w:rPr>
        <w:t>Пирамидальная</w:t>
      </w:r>
    </w:p>
    <w:p w:rsidR="004912B8" w:rsidRDefault="004912B8" w:rsidP="004912B8">
      <w:pPr>
        <w:rPr>
          <w:rFonts w:ascii="Times New Roman" w:hAnsi="Times New Roman" w:cs="Times New Roman"/>
          <w:b/>
        </w:rPr>
      </w:pPr>
      <w:r w:rsidRPr="004C0DB4">
        <w:rPr>
          <w:rFonts w:ascii="Times New Roman" w:hAnsi="Times New Roman" w:cs="Times New Roman"/>
          <w:b/>
          <w:noProof/>
          <w:lang w:eastAsia="ru-RU"/>
        </w:rPr>
        <w:drawing>
          <wp:inline distT="0" distB="0" distL="0" distR="0" wp14:anchorId="58CCF257" wp14:editId="4979C700">
            <wp:extent cx="3928110" cy="387419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36066" cy="3882044"/>
                    </a:xfrm>
                    <a:prstGeom prst="rect">
                      <a:avLst/>
                    </a:prstGeom>
                  </pic:spPr>
                </pic:pic>
              </a:graphicData>
            </a:graphic>
          </wp:inline>
        </w:drawing>
      </w:r>
    </w:p>
    <w:p w:rsidR="004912B8" w:rsidRDefault="004912B8" w:rsidP="004912B8">
      <w:pPr>
        <w:rPr>
          <w:rFonts w:ascii="Times New Roman" w:hAnsi="Times New Roman" w:cs="Times New Roman"/>
          <w:b/>
        </w:rPr>
      </w:pPr>
    </w:p>
    <w:p w:rsidR="004912B8" w:rsidRDefault="004912B8" w:rsidP="004912B8">
      <w:pPr>
        <w:rPr>
          <w:rFonts w:ascii="Times New Roman" w:hAnsi="Times New Roman" w:cs="Times New Roman"/>
          <w:b/>
        </w:rPr>
      </w:pPr>
    </w:p>
    <w:p w:rsidR="004C0DB4" w:rsidRDefault="004C0DB4" w:rsidP="004C0DB4">
      <w:pPr>
        <w:rPr>
          <w:rFonts w:ascii="Times New Roman" w:hAnsi="Times New Roman" w:cs="Times New Roman"/>
          <w:b/>
        </w:rPr>
      </w:pPr>
    </w:p>
    <w:p w:rsidR="004912B8" w:rsidRDefault="004912B8" w:rsidP="004912B8">
      <w:pPr>
        <w:rPr>
          <w:rFonts w:ascii="Times New Roman" w:hAnsi="Times New Roman" w:cs="Times New Roman"/>
          <w:b/>
          <w:sz w:val="28"/>
        </w:rPr>
      </w:pPr>
      <w:r w:rsidRPr="004912B8">
        <w:rPr>
          <w:rFonts w:ascii="Times New Roman" w:hAnsi="Times New Roman" w:cs="Times New Roman"/>
          <w:b/>
          <w:sz w:val="28"/>
        </w:rPr>
        <w:t>Задание №7 . Определить аналитическое выражение функции зависимости количества операций сравнения от количества элементов в массиве.</w:t>
      </w:r>
    </w:p>
    <w:p w:rsidR="004606CB" w:rsidRPr="004606CB" w:rsidRDefault="004606CB" w:rsidP="004912B8">
      <w:pPr>
        <w:rPr>
          <w:rFonts w:ascii="Times New Roman" w:hAnsi="Times New Roman" w:cs="Times New Roman"/>
          <w:b/>
          <w:sz w:val="24"/>
        </w:rPr>
      </w:pPr>
      <w:r w:rsidRPr="004606CB">
        <w:rPr>
          <w:rFonts w:ascii="Times New Roman" w:hAnsi="Times New Roman" w:cs="Times New Roman"/>
          <w:b/>
          <w:sz w:val="24"/>
        </w:rPr>
        <w:t>Для неупрядоченного массива</w:t>
      </w:r>
    </w:p>
    <w:p w:rsidR="004606CB" w:rsidRDefault="004606CB" w:rsidP="004606CB">
      <w:pPr>
        <w:rPr>
          <w:rFonts w:ascii="Times New Roman" w:hAnsi="Times New Roman" w:cs="Times New Roman"/>
          <w:b/>
        </w:rPr>
      </w:pPr>
      <w:r>
        <w:rPr>
          <w:rFonts w:ascii="Times New Roman" w:hAnsi="Times New Roman" w:cs="Times New Roman"/>
          <w:b/>
        </w:rPr>
        <w:t>Включением</w:t>
      </w:r>
    </w:p>
    <w:p w:rsidR="004606CB" w:rsidRPr="0004494A" w:rsidRDefault="004606CB" w:rsidP="004606CB">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0092203A">
        <w:rPr>
          <w:rStyle w:val="mi"/>
          <w:rFonts w:ascii="MathJax_Math-italic" w:hAnsi="MathJax_Math-italic" w:cs="Arial"/>
          <w:color w:val="000000"/>
          <w:sz w:val="29"/>
          <w:szCs w:val="29"/>
          <w:bdr w:val="none" w:sz="0" w:space="0" w:color="auto" w:frame="1"/>
        </w:rPr>
        <w:t xml:space="preserve"> </w:t>
      </w:r>
      <w:r w:rsidR="0092203A">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0.0433</w:t>
      </w:r>
      <w:r w:rsidR="0092203A">
        <w:rPr>
          <w:rStyle w:val="mi"/>
          <w:rFonts w:ascii="MathJax_Math-italic" w:hAnsi="MathJax_Math-italic" w:cs="Arial"/>
          <w:color w:val="000000"/>
          <w:sz w:val="29"/>
          <w:szCs w:val="29"/>
          <w:bdr w:val="none" w:sz="0" w:space="0" w:color="auto" w:frame="1"/>
          <w:lang w:val="en-US"/>
        </w:rPr>
        <w:t>N</w:t>
      </w:r>
      <w:r w:rsidR="0092203A"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0092203A"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10.3935</w:t>
      </w:r>
    </w:p>
    <w:p w:rsidR="004606CB" w:rsidRDefault="004606CB"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Выбором</w:t>
      </w:r>
    </w:p>
    <w:p w:rsidR="004606CB" w:rsidRDefault="0092203A"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0.0219</w:t>
      </w:r>
      <w:r>
        <w:rPr>
          <w:rStyle w:val="mi"/>
          <w:rFonts w:ascii="MathJax_Math-italic" w:hAnsi="MathJax_Math-italic" w:cs="Arial"/>
          <w:color w:val="000000"/>
          <w:sz w:val="29"/>
          <w:szCs w:val="29"/>
          <w:bdr w:val="none" w:sz="0" w:space="0" w:color="auto" w:frame="1"/>
          <w:lang w:val="en-US"/>
        </w:rPr>
        <w:t>N</w:t>
      </w:r>
      <w:r>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9.6564</w:t>
      </w:r>
    </w:p>
    <w:p w:rsidR="0092203A" w:rsidRDefault="0092203A"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Обменом</w:t>
      </w:r>
    </w:p>
    <w:p w:rsidR="0092203A" w:rsidRDefault="0092203A" w:rsidP="0092203A">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0.0219</w:t>
      </w:r>
      <w:r>
        <w:rPr>
          <w:rStyle w:val="mi"/>
          <w:rFonts w:ascii="MathJax_Math-italic" w:hAnsi="MathJax_Math-italic" w:cs="Arial"/>
          <w:color w:val="000000"/>
          <w:sz w:val="29"/>
          <w:szCs w:val="29"/>
          <w:bdr w:val="none" w:sz="0" w:space="0" w:color="auto" w:frame="1"/>
          <w:lang w:val="en-US"/>
        </w:rPr>
        <w:t>N</w:t>
      </w:r>
      <w:r>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9.6564</w:t>
      </w:r>
    </w:p>
    <w:p w:rsidR="004606CB" w:rsidRDefault="004606CB"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Обменом 1</w:t>
      </w:r>
    </w:p>
    <w:p w:rsidR="004606CB" w:rsidRDefault="0092203A" w:rsidP="004606CB">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0.0236</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9.8903</w:t>
      </w:r>
    </w:p>
    <w:p w:rsidR="004606CB" w:rsidRDefault="004606CB"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Обменом 2</w:t>
      </w:r>
    </w:p>
    <w:p w:rsidR="004606CB" w:rsidRDefault="005B718E"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0.0227</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10.1425</w:t>
      </w:r>
    </w:p>
    <w:p w:rsidR="005B718E" w:rsidRDefault="005B718E" w:rsidP="004606CB">
      <w:pPr>
        <w:rPr>
          <w:rFonts w:ascii="Times New Roman" w:hAnsi="Times New Roman" w:cs="Times New Roman"/>
          <w:b/>
        </w:rPr>
      </w:pPr>
    </w:p>
    <w:p w:rsidR="004606CB" w:rsidRDefault="005B718E" w:rsidP="004606CB">
      <w:pPr>
        <w:rPr>
          <w:rFonts w:ascii="Times New Roman" w:hAnsi="Times New Roman" w:cs="Times New Roman"/>
          <w:b/>
        </w:rPr>
      </w:pPr>
      <w:r>
        <w:rPr>
          <w:rFonts w:ascii="Times New Roman" w:hAnsi="Times New Roman" w:cs="Times New Roman"/>
          <w:b/>
        </w:rPr>
        <w:t>Шелла</w:t>
      </w:r>
    </w:p>
    <w:p w:rsidR="004606CB" w:rsidRDefault="005B718E"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0.0538</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8.0327</w:t>
      </w:r>
    </w:p>
    <w:p w:rsidR="005B718E" w:rsidRDefault="005B718E"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Хоара</w:t>
      </w:r>
    </w:p>
    <w:p w:rsidR="005B718E" w:rsidRDefault="005B718E"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675208">
        <w:rPr>
          <w:rStyle w:val="mo"/>
          <w:rFonts w:ascii="MathJax_Main" w:hAnsi="MathJax_Main" w:cs="Arial"/>
          <w:color w:val="000000"/>
          <w:sz w:val="29"/>
          <w:szCs w:val="29"/>
          <w:bdr w:val="none" w:sz="0" w:space="0" w:color="auto" w:frame="1"/>
        </w:rPr>
        <w:t xml:space="preserve"> = </w:t>
      </w:r>
      <w:r>
        <w:rPr>
          <w:rStyle w:val="mn"/>
          <w:rFonts w:ascii="MathJax_Main" w:hAnsi="MathJax_Main" w:cs="Arial"/>
          <w:color w:val="000000"/>
          <w:sz w:val="29"/>
          <w:szCs w:val="29"/>
          <w:bdr w:val="none" w:sz="0" w:space="0" w:color="auto" w:frame="1"/>
        </w:rPr>
        <w:t>0.0246</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6.9854</w:t>
      </w:r>
    </w:p>
    <w:p w:rsidR="005B718E" w:rsidRDefault="005B718E" w:rsidP="004606CB">
      <w:pPr>
        <w:rPr>
          <w:rFonts w:ascii="Times New Roman" w:hAnsi="Times New Roman" w:cs="Times New Roman"/>
          <w:b/>
        </w:rPr>
      </w:pPr>
    </w:p>
    <w:p w:rsidR="004606CB" w:rsidRDefault="004606CB" w:rsidP="004606CB">
      <w:pPr>
        <w:rPr>
          <w:rFonts w:ascii="Times New Roman" w:hAnsi="Times New Roman" w:cs="Times New Roman"/>
          <w:b/>
        </w:rPr>
      </w:pPr>
      <w:r>
        <w:rPr>
          <w:rFonts w:ascii="Times New Roman" w:hAnsi="Times New Roman" w:cs="Times New Roman"/>
          <w:b/>
        </w:rPr>
        <w:t>Пирамидальная</w:t>
      </w:r>
    </w:p>
    <w:p w:rsidR="005B718E" w:rsidRDefault="005B718E"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Pr>
          <w:rStyle w:val="mn"/>
          <w:rFonts w:ascii="MathJax_Main" w:hAnsi="MathJax_Main" w:cs="Arial"/>
          <w:color w:val="000000"/>
          <w:sz w:val="29"/>
          <w:szCs w:val="29"/>
          <w:bdr w:val="none" w:sz="0" w:space="0" w:color="auto" w:frame="1"/>
        </w:rPr>
        <w:t>0.0002</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w:t>
      </w:r>
      <w:r>
        <w:rPr>
          <w:rStyle w:val="mn"/>
          <w:rFonts w:ascii="MathJax_Main" w:hAnsi="MathJax_Main" w:cs="Arial"/>
          <w:color w:val="000000"/>
          <w:sz w:val="21"/>
          <w:szCs w:val="21"/>
          <w:bdr w:val="none" w:sz="0" w:space="0" w:color="auto" w:frame="1"/>
        </w:rPr>
        <w:t>2</w:t>
      </w:r>
      <w:r w:rsidRPr="00675208">
        <w:rPr>
          <w:rStyle w:val="mn"/>
          <w:rFonts w:ascii="MathJax_Main" w:hAnsi="MathJax_Main" w:cs="Arial"/>
          <w:color w:val="000000"/>
          <w:sz w:val="21"/>
          <w:szCs w:val="21"/>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0.1907</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5.6883</w:t>
      </w:r>
    </w:p>
    <w:p w:rsidR="005B718E" w:rsidRDefault="005B718E" w:rsidP="004606CB">
      <w:pPr>
        <w:rPr>
          <w:rStyle w:val="mn"/>
          <w:rFonts w:ascii="MathJax_Main" w:hAnsi="MathJax_Main" w:cs="Arial"/>
          <w:color w:val="000000"/>
          <w:sz w:val="29"/>
          <w:szCs w:val="29"/>
          <w:bdr w:val="none" w:sz="0" w:space="0" w:color="auto" w:frame="1"/>
        </w:rPr>
      </w:pPr>
    </w:p>
    <w:p w:rsidR="005B718E" w:rsidRDefault="005B718E" w:rsidP="004606CB">
      <w:pPr>
        <w:rPr>
          <w:rStyle w:val="mn"/>
          <w:rFonts w:ascii="MathJax_Main" w:hAnsi="MathJax_Main" w:cs="Arial"/>
          <w:color w:val="000000"/>
          <w:sz w:val="29"/>
          <w:szCs w:val="29"/>
          <w:bdr w:val="none" w:sz="0" w:space="0" w:color="auto" w:frame="1"/>
        </w:rPr>
      </w:pPr>
    </w:p>
    <w:p w:rsidR="005B718E" w:rsidRDefault="005B718E" w:rsidP="004606CB">
      <w:pPr>
        <w:rPr>
          <w:rStyle w:val="mn"/>
          <w:rFonts w:ascii="MathJax_Main" w:hAnsi="MathJax_Main" w:cs="Arial"/>
          <w:color w:val="000000"/>
          <w:sz w:val="29"/>
          <w:szCs w:val="29"/>
          <w:bdr w:val="none" w:sz="0" w:space="0" w:color="auto" w:frame="1"/>
        </w:rPr>
      </w:pPr>
    </w:p>
    <w:p w:rsidR="005B718E" w:rsidRPr="004606CB" w:rsidRDefault="005B718E" w:rsidP="005B718E">
      <w:pPr>
        <w:rPr>
          <w:rFonts w:ascii="Times New Roman" w:hAnsi="Times New Roman" w:cs="Times New Roman"/>
          <w:b/>
          <w:sz w:val="24"/>
        </w:rPr>
      </w:pPr>
      <w:r w:rsidRPr="004606CB">
        <w:rPr>
          <w:rFonts w:ascii="Times New Roman" w:hAnsi="Times New Roman" w:cs="Times New Roman"/>
          <w:b/>
          <w:sz w:val="24"/>
        </w:rPr>
        <w:lastRenderedPageBreak/>
        <w:t xml:space="preserve">Для </w:t>
      </w:r>
      <w:r w:rsidRPr="00675208">
        <w:rPr>
          <w:rFonts w:ascii="Times New Roman" w:hAnsi="Times New Roman" w:cs="Times New Roman"/>
          <w:b/>
          <w:sz w:val="24"/>
        </w:rPr>
        <w:t>упорядоченного</w:t>
      </w:r>
      <w:r w:rsidRPr="004606CB">
        <w:rPr>
          <w:rFonts w:ascii="Times New Roman" w:hAnsi="Times New Roman" w:cs="Times New Roman"/>
          <w:b/>
          <w:sz w:val="24"/>
        </w:rPr>
        <w:t xml:space="preserve"> массива</w:t>
      </w:r>
    </w:p>
    <w:p w:rsidR="005B718E" w:rsidRDefault="005B718E" w:rsidP="005B718E">
      <w:pPr>
        <w:rPr>
          <w:rFonts w:ascii="Times New Roman" w:hAnsi="Times New Roman" w:cs="Times New Roman"/>
          <w:b/>
        </w:rPr>
      </w:pPr>
      <w:r>
        <w:rPr>
          <w:rFonts w:ascii="Times New Roman" w:hAnsi="Times New Roman" w:cs="Times New Roman"/>
          <w:b/>
        </w:rPr>
        <w:t>Включением</w:t>
      </w:r>
    </w:p>
    <w:p w:rsidR="005B718E" w:rsidRPr="0004494A" w:rsidRDefault="005B718E" w:rsidP="005B718E">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Выбором</w:t>
      </w:r>
    </w:p>
    <w:p w:rsidR="005B718E" w:rsidRDefault="005B718E" w:rsidP="005B718E">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B718E">
        <w:rPr>
          <w:rStyle w:val="mi"/>
          <w:rFonts w:ascii="MathJax_Math-italic" w:hAnsi="MathJax_Math-italic" w:cs="Arial"/>
          <w:color w:val="000000"/>
          <w:sz w:val="29"/>
          <w:szCs w:val="29"/>
          <w:bdr w:val="none" w:sz="0" w:space="0" w:color="auto" w:frame="1"/>
        </w:rPr>
        <w:t xml:space="preserve"> = </w:t>
      </w:r>
      <w:r>
        <w:rPr>
          <w:rStyle w:val="mn"/>
          <w:rFonts w:ascii="MathJax_Main" w:hAnsi="MathJax_Main" w:cs="Arial"/>
          <w:color w:val="000000"/>
          <w:sz w:val="29"/>
          <w:szCs w:val="29"/>
          <w:bdr w:val="none" w:sz="0" w:space="0" w:color="auto" w:frame="1"/>
        </w:rPr>
        <w:t>0.0669</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6.8176</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Обменом</w:t>
      </w:r>
    </w:p>
    <w:p w:rsidR="005B718E" w:rsidRPr="005B718E" w:rsidRDefault="005B718E" w:rsidP="005B718E">
      <w:pPr>
        <w:rPr>
          <w:rStyle w:val="mn"/>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B718E">
        <w:rPr>
          <w:rStyle w:val="mi"/>
          <w:rFonts w:ascii="MathJax_Math-italic" w:hAnsi="MathJax_Math-italic" w:cs="Arial"/>
          <w:color w:val="000000"/>
          <w:sz w:val="29"/>
          <w:szCs w:val="29"/>
          <w:bdr w:val="none" w:sz="0" w:space="0" w:color="auto" w:frame="1"/>
        </w:rPr>
        <w:t xml:space="preserve"> = </w:t>
      </w:r>
      <w:r>
        <w:rPr>
          <w:rStyle w:val="mn"/>
          <w:rFonts w:ascii="MathJax_Main" w:hAnsi="MathJax_Main" w:cs="Arial"/>
          <w:color w:val="000000"/>
          <w:sz w:val="29"/>
          <w:szCs w:val="29"/>
          <w:bdr w:val="none" w:sz="0" w:space="0" w:color="auto" w:frame="1"/>
        </w:rPr>
        <w:t>0.0669</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6.8176</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Обменом 1</w:t>
      </w:r>
    </w:p>
    <w:p w:rsidR="005B718E" w:rsidRPr="0004494A" w:rsidRDefault="005B718E" w:rsidP="005B718E">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Обменом 2</w:t>
      </w:r>
    </w:p>
    <w:p w:rsidR="005B718E" w:rsidRPr="0004494A" w:rsidRDefault="005B718E" w:rsidP="005B718E">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Шелла</w:t>
      </w:r>
    </w:p>
    <w:p w:rsidR="005B718E" w:rsidRDefault="005B718E" w:rsidP="005B718E">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5A7F39">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Pr>
          <w:rStyle w:val="mn"/>
          <w:rFonts w:ascii="MathJax_Main" w:hAnsi="MathJax_Main" w:cs="Arial"/>
          <w:color w:val="000000"/>
          <w:sz w:val="29"/>
          <w:szCs w:val="29"/>
          <w:bdr w:val="none" w:sz="0" w:space="0" w:color="auto" w:frame="1"/>
        </w:rPr>
        <w:t>0.0005</w:t>
      </w:r>
      <w:r>
        <w:rPr>
          <w:rStyle w:val="mi"/>
          <w:rFonts w:ascii="MathJax_Math-italic" w:hAnsi="MathJax_Math-italic" w:cs="Arial"/>
          <w:color w:val="000000"/>
          <w:sz w:val="29"/>
          <w:szCs w:val="29"/>
          <w:bdr w:val="none" w:sz="0" w:space="0" w:color="auto" w:frame="1"/>
          <w:lang w:val="en-US"/>
        </w:rPr>
        <w:t>N</w:t>
      </w:r>
      <w:r w:rsidRPr="005A7F39">
        <w:rPr>
          <w:rStyle w:val="mi"/>
          <w:rFonts w:ascii="MathJax_Math-italic" w:hAnsi="MathJax_Math-italic" w:cs="Arial"/>
          <w:color w:val="000000"/>
          <w:sz w:val="29"/>
          <w:szCs w:val="29"/>
          <w:bdr w:val="none" w:sz="0" w:space="0" w:color="auto" w:frame="1"/>
        </w:rPr>
        <w:t>^</w:t>
      </w:r>
      <w:r>
        <w:rPr>
          <w:rStyle w:val="mn"/>
          <w:rFonts w:ascii="MathJax_Main" w:hAnsi="MathJax_Main" w:cs="Arial"/>
          <w:color w:val="000000"/>
          <w:sz w:val="21"/>
          <w:szCs w:val="21"/>
          <w:bdr w:val="none" w:sz="0" w:space="0" w:color="auto" w:frame="1"/>
        </w:rPr>
        <w:t>2</w:t>
      </w:r>
      <w:r w:rsidRPr="005A7F39">
        <w:rPr>
          <w:rStyle w:val="mn"/>
          <w:rFonts w:ascii="MathJax_Main" w:hAnsi="MathJax_Main" w:cs="Arial"/>
          <w:color w:val="000000"/>
          <w:sz w:val="21"/>
          <w:szCs w:val="21"/>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0.3066</w:t>
      </w:r>
      <w:r>
        <w:rPr>
          <w:rStyle w:val="mi"/>
          <w:rFonts w:ascii="MathJax_Math-italic" w:hAnsi="MathJax_Math-italic" w:cs="Arial"/>
          <w:color w:val="000000"/>
          <w:sz w:val="29"/>
          <w:szCs w:val="29"/>
          <w:bdr w:val="none" w:sz="0" w:space="0" w:color="auto" w:frame="1"/>
          <w:lang w:val="en-US"/>
        </w:rPr>
        <w:t>N</w:t>
      </w:r>
      <w:r w:rsidRPr="005A7F39">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3.7279</w:t>
      </w:r>
    </w:p>
    <w:p w:rsidR="005B718E" w:rsidRDefault="005B718E"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Хоара</w:t>
      </w:r>
    </w:p>
    <w:p w:rsidR="005A7F39" w:rsidRDefault="005A7F39" w:rsidP="005B718E">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005143C1"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005143C1" w:rsidRPr="00675208">
        <w:rPr>
          <w:rStyle w:val="mo"/>
          <w:rFonts w:ascii="MathJax_Main" w:hAnsi="MathJax_Main"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Pr>
          <w:rStyle w:val="mn"/>
          <w:rFonts w:ascii="MathJax_Main" w:hAnsi="MathJax_Main" w:cs="Arial"/>
          <w:color w:val="000000"/>
          <w:sz w:val="29"/>
          <w:szCs w:val="29"/>
          <w:bdr w:val="none" w:sz="0" w:space="0" w:color="auto" w:frame="1"/>
        </w:rPr>
        <w:t>0.0001</w:t>
      </w:r>
      <w:r w:rsidR="005143C1">
        <w:rPr>
          <w:rStyle w:val="mi"/>
          <w:rFonts w:ascii="MathJax_Math-italic" w:hAnsi="MathJax_Math-italic" w:cs="Arial"/>
          <w:color w:val="000000"/>
          <w:sz w:val="29"/>
          <w:szCs w:val="29"/>
          <w:bdr w:val="none" w:sz="0" w:space="0" w:color="auto" w:frame="1"/>
          <w:lang w:val="en-US"/>
        </w:rPr>
        <w:t>N</w:t>
      </w:r>
      <w:r w:rsidR="005143C1" w:rsidRPr="00675208">
        <w:rPr>
          <w:rStyle w:val="mi"/>
          <w:rFonts w:ascii="MathJax_Math-italic" w:hAnsi="MathJax_Math-italic" w:cs="Arial"/>
          <w:color w:val="000000"/>
          <w:sz w:val="29"/>
          <w:szCs w:val="29"/>
          <w:bdr w:val="none" w:sz="0" w:space="0" w:color="auto" w:frame="1"/>
        </w:rPr>
        <w:t>^</w:t>
      </w:r>
      <w:r>
        <w:rPr>
          <w:rStyle w:val="mn"/>
          <w:rFonts w:ascii="MathJax_Main" w:hAnsi="MathJax_Main" w:cs="Arial"/>
          <w:color w:val="000000"/>
          <w:sz w:val="21"/>
          <w:szCs w:val="21"/>
          <w:bdr w:val="none" w:sz="0" w:space="0" w:color="auto" w:frame="1"/>
        </w:rPr>
        <w:t>2</w:t>
      </w:r>
      <w:r w:rsidR="005143C1" w:rsidRPr="00675208">
        <w:rPr>
          <w:rStyle w:val="mn"/>
          <w:rFonts w:ascii="MathJax_Main" w:hAnsi="MathJax_Main" w:cs="Arial"/>
          <w:color w:val="000000"/>
          <w:sz w:val="21"/>
          <w:szCs w:val="21"/>
          <w:bdr w:val="none" w:sz="0" w:space="0" w:color="auto" w:frame="1"/>
        </w:rPr>
        <w:t xml:space="preserve"> </w:t>
      </w:r>
      <w:r>
        <w:rPr>
          <w:rStyle w:val="mo"/>
          <w:rFonts w:ascii="MathJax_Main" w:hAnsi="MathJax_Main" w:cs="Arial"/>
          <w:color w:val="000000"/>
          <w:sz w:val="29"/>
          <w:szCs w:val="29"/>
          <w:bdr w:val="none" w:sz="0" w:space="0" w:color="auto" w:frame="1"/>
        </w:rPr>
        <w:t>+</w:t>
      </w:r>
      <w:r w:rsidR="005143C1"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0.1199</w:t>
      </w:r>
      <w:r w:rsidR="005143C1">
        <w:rPr>
          <w:rStyle w:val="mi"/>
          <w:rFonts w:ascii="MathJax_Math-italic" w:hAnsi="MathJax_Math-italic" w:cs="Arial"/>
          <w:color w:val="000000"/>
          <w:sz w:val="29"/>
          <w:szCs w:val="29"/>
          <w:bdr w:val="none" w:sz="0" w:space="0" w:color="auto" w:frame="1"/>
          <w:lang w:val="en-US"/>
        </w:rPr>
        <w:t>N</w:t>
      </w:r>
      <w:r w:rsidR="005143C1"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005143C1"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1.6673</w:t>
      </w:r>
    </w:p>
    <w:p w:rsidR="005143C1" w:rsidRDefault="005143C1" w:rsidP="005B718E">
      <w:pPr>
        <w:rPr>
          <w:rFonts w:ascii="Times New Roman" w:hAnsi="Times New Roman" w:cs="Times New Roman"/>
          <w:b/>
        </w:rPr>
      </w:pPr>
    </w:p>
    <w:p w:rsidR="005B718E" w:rsidRDefault="005B718E" w:rsidP="005B718E">
      <w:pPr>
        <w:rPr>
          <w:rFonts w:ascii="Times New Roman" w:hAnsi="Times New Roman" w:cs="Times New Roman"/>
          <w:b/>
        </w:rPr>
      </w:pPr>
      <w:r>
        <w:rPr>
          <w:rFonts w:ascii="Times New Roman" w:hAnsi="Times New Roman" w:cs="Times New Roman"/>
          <w:b/>
        </w:rPr>
        <w:t>Пирамидальная</w:t>
      </w:r>
    </w:p>
    <w:p w:rsidR="005B718E" w:rsidRDefault="005143C1" w:rsidP="004606CB">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Default="005143C1" w:rsidP="004606CB">
      <w:pPr>
        <w:rPr>
          <w:rStyle w:val="mn"/>
          <w:rFonts w:ascii="MathJax_Main" w:hAnsi="MathJax_Main" w:cs="Arial"/>
          <w:color w:val="000000"/>
          <w:sz w:val="29"/>
          <w:szCs w:val="29"/>
          <w:bdr w:val="none" w:sz="0" w:space="0" w:color="auto" w:frame="1"/>
        </w:rPr>
      </w:pPr>
    </w:p>
    <w:p w:rsidR="005143C1" w:rsidRPr="005143C1" w:rsidRDefault="005143C1" w:rsidP="005143C1">
      <w:pPr>
        <w:rPr>
          <w:rFonts w:ascii="Times New Roman" w:hAnsi="Times New Roman" w:cs="Times New Roman"/>
          <w:b/>
          <w:sz w:val="24"/>
        </w:rPr>
      </w:pPr>
      <w:r w:rsidRPr="004606CB">
        <w:rPr>
          <w:rFonts w:ascii="Times New Roman" w:hAnsi="Times New Roman" w:cs="Times New Roman"/>
          <w:b/>
          <w:sz w:val="24"/>
        </w:rPr>
        <w:lastRenderedPageBreak/>
        <w:t xml:space="preserve">Для </w:t>
      </w:r>
      <w:r w:rsidRPr="005143C1">
        <w:rPr>
          <w:rFonts w:ascii="Times New Roman" w:hAnsi="Times New Roman" w:cs="Times New Roman"/>
          <w:b/>
          <w:sz w:val="24"/>
        </w:rPr>
        <w:t>упорядоченного</w:t>
      </w:r>
      <w:r w:rsidRPr="004606CB">
        <w:rPr>
          <w:rFonts w:ascii="Times New Roman" w:hAnsi="Times New Roman" w:cs="Times New Roman"/>
          <w:b/>
          <w:sz w:val="24"/>
        </w:rPr>
        <w:t xml:space="preserve"> массива</w:t>
      </w:r>
      <w:r w:rsidRPr="00675208">
        <w:rPr>
          <w:rFonts w:ascii="Times New Roman" w:hAnsi="Times New Roman" w:cs="Times New Roman"/>
          <w:b/>
          <w:sz w:val="24"/>
        </w:rPr>
        <w:t xml:space="preserve"> </w:t>
      </w:r>
      <w:r>
        <w:rPr>
          <w:rFonts w:ascii="Times New Roman" w:hAnsi="Times New Roman" w:cs="Times New Roman"/>
          <w:b/>
          <w:sz w:val="24"/>
        </w:rPr>
        <w:t>наоборот</w:t>
      </w:r>
    </w:p>
    <w:p w:rsidR="005143C1" w:rsidRDefault="005143C1" w:rsidP="005143C1">
      <w:pPr>
        <w:rPr>
          <w:rFonts w:ascii="Times New Roman" w:hAnsi="Times New Roman" w:cs="Times New Roman"/>
          <w:b/>
        </w:rPr>
      </w:pPr>
      <w:r>
        <w:rPr>
          <w:rFonts w:ascii="Times New Roman" w:hAnsi="Times New Roman" w:cs="Times New Roman"/>
          <w:b/>
        </w:rPr>
        <w:t>Включением</w:t>
      </w:r>
    </w:p>
    <w:p w:rsidR="005143C1" w:rsidRPr="0004494A"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5143C1">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143C1">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Выбором</w:t>
      </w:r>
    </w:p>
    <w:p w:rsidR="005143C1"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B718E">
        <w:rPr>
          <w:rStyle w:val="mi"/>
          <w:rFonts w:ascii="MathJax_Math-italic" w:hAnsi="MathJax_Math-italic" w:cs="Arial"/>
          <w:color w:val="000000"/>
          <w:sz w:val="29"/>
          <w:szCs w:val="29"/>
          <w:bdr w:val="none" w:sz="0" w:space="0" w:color="auto" w:frame="1"/>
        </w:rPr>
        <w:t xml:space="preserve"> = </w:t>
      </w:r>
      <w:r>
        <w:rPr>
          <w:rStyle w:val="mn"/>
          <w:rFonts w:ascii="MathJax_Main" w:hAnsi="MathJax_Main" w:cs="Arial"/>
          <w:color w:val="000000"/>
          <w:sz w:val="29"/>
          <w:szCs w:val="29"/>
          <w:bdr w:val="none" w:sz="0" w:space="0" w:color="auto" w:frame="1"/>
        </w:rPr>
        <w:t>0.0669</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6.8176</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Обменом</w:t>
      </w:r>
    </w:p>
    <w:p w:rsidR="005143C1" w:rsidRPr="005B718E" w:rsidRDefault="005143C1" w:rsidP="005143C1">
      <w:pPr>
        <w:rPr>
          <w:rStyle w:val="mn"/>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B718E">
        <w:rPr>
          <w:rStyle w:val="mi"/>
          <w:rFonts w:ascii="MathJax_Math-italic" w:hAnsi="MathJax_Math-italic" w:cs="Arial"/>
          <w:color w:val="000000"/>
          <w:sz w:val="29"/>
          <w:szCs w:val="29"/>
          <w:bdr w:val="none" w:sz="0" w:space="0" w:color="auto" w:frame="1"/>
        </w:rPr>
        <w:t xml:space="preserve"> = </w:t>
      </w:r>
      <w:r>
        <w:rPr>
          <w:rStyle w:val="mn"/>
          <w:rFonts w:ascii="MathJax_Main" w:hAnsi="MathJax_Main" w:cs="Arial"/>
          <w:color w:val="000000"/>
          <w:sz w:val="29"/>
          <w:szCs w:val="29"/>
          <w:bdr w:val="none" w:sz="0" w:space="0" w:color="auto" w:frame="1"/>
        </w:rPr>
        <w:t>0.0669</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6.8176</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Обменом 1</w:t>
      </w:r>
    </w:p>
    <w:p w:rsidR="005143C1" w:rsidRPr="0004494A"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Обменом 2</w:t>
      </w:r>
    </w:p>
    <w:p w:rsidR="005143C1" w:rsidRPr="0004494A"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 xml:space="preserve">y </w:t>
      </w:r>
      <w:r>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5B718E">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B718E">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Шелла</w:t>
      </w:r>
    </w:p>
    <w:p w:rsidR="005143C1" w:rsidRDefault="005143C1" w:rsidP="005143C1">
      <w:pPr>
        <w:rPr>
          <w:rStyle w:val="mn"/>
          <w:rFonts w:ascii="MathJax_Main" w:hAnsi="MathJax_Main" w:cs="Arial"/>
          <w:color w:val="000000"/>
          <w:sz w:val="29"/>
          <w:szCs w:val="29"/>
          <w:bdr w:val="none" w:sz="0" w:space="0" w:color="auto" w:frame="1"/>
        </w:rPr>
      </w:pPr>
      <w:r>
        <w:rPr>
          <w:rStyle w:val="mi"/>
          <w:rFonts w:ascii="MathJax_Math-italic" w:hAnsi="MathJax_Math-italic" w:cs="Arial"/>
          <w:color w:val="000000"/>
          <w:sz w:val="29"/>
          <w:szCs w:val="29"/>
          <w:bdr w:val="none" w:sz="0" w:space="0" w:color="auto" w:frame="1"/>
        </w:rPr>
        <w:t>y</w:t>
      </w:r>
      <w:r w:rsidRPr="005A7F39">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Pr>
          <w:rStyle w:val="mn"/>
          <w:rFonts w:ascii="MathJax_Main" w:hAnsi="MathJax_Main" w:cs="Arial"/>
          <w:color w:val="000000"/>
          <w:sz w:val="29"/>
          <w:szCs w:val="29"/>
          <w:bdr w:val="none" w:sz="0" w:space="0" w:color="auto" w:frame="1"/>
        </w:rPr>
        <w:t>0.0005</w:t>
      </w:r>
      <w:r>
        <w:rPr>
          <w:rStyle w:val="mi"/>
          <w:rFonts w:ascii="MathJax_Math-italic" w:hAnsi="MathJax_Math-italic" w:cs="Arial"/>
          <w:color w:val="000000"/>
          <w:sz w:val="29"/>
          <w:szCs w:val="29"/>
          <w:bdr w:val="none" w:sz="0" w:space="0" w:color="auto" w:frame="1"/>
          <w:lang w:val="en-US"/>
        </w:rPr>
        <w:t>N</w:t>
      </w:r>
      <w:r w:rsidRPr="005A7F39">
        <w:rPr>
          <w:rStyle w:val="mi"/>
          <w:rFonts w:ascii="MathJax_Math-italic" w:hAnsi="MathJax_Math-italic" w:cs="Arial"/>
          <w:color w:val="000000"/>
          <w:sz w:val="29"/>
          <w:szCs w:val="29"/>
          <w:bdr w:val="none" w:sz="0" w:space="0" w:color="auto" w:frame="1"/>
        </w:rPr>
        <w:t>^</w:t>
      </w:r>
      <w:r>
        <w:rPr>
          <w:rStyle w:val="mn"/>
          <w:rFonts w:ascii="MathJax_Main" w:hAnsi="MathJax_Main" w:cs="Arial"/>
          <w:color w:val="000000"/>
          <w:sz w:val="21"/>
          <w:szCs w:val="21"/>
          <w:bdr w:val="none" w:sz="0" w:space="0" w:color="auto" w:frame="1"/>
        </w:rPr>
        <w:t>2</w:t>
      </w:r>
      <w:r w:rsidRPr="005A7F39">
        <w:rPr>
          <w:rStyle w:val="mn"/>
          <w:rFonts w:ascii="MathJax_Main" w:hAnsi="MathJax_Main" w:cs="Arial"/>
          <w:color w:val="000000"/>
          <w:sz w:val="21"/>
          <w:szCs w:val="21"/>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0.3066</w:t>
      </w:r>
      <w:r>
        <w:rPr>
          <w:rStyle w:val="mi"/>
          <w:rFonts w:ascii="MathJax_Math-italic" w:hAnsi="MathJax_Math-italic" w:cs="Arial"/>
          <w:color w:val="000000"/>
          <w:sz w:val="29"/>
          <w:szCs w:val="29"/>
          <w:bdr w:val="none" w:sz="0" w:space="0" w:color="auto" w:frame="1"/>
          <w:lang w:val="en-US"/>
        </w:rPr>
        <w:t>N</w:t>
      </w:r>
      <w:r w:rsidRPr="005A7F39">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A7F39">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3.7279</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Хоара</w:t>
      </w:r>
    </w:p>
    <w:p w:rsidR="005143C1"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5143C1">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143C1">
        <w:rPr>
          <w:rStyle w:val="mo"/>
          <w:rFonts w:ascii="MathJax_Main" w:hAnsi="MathJax_Main"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Pr>
          <w:rStyle w:val="mn"/>
          <w:rFonts w:ascii="MathJax_Main" w:hAnsi="MathJax_Main" w:cs="Arial"/>
          <w:color w:val="000000"/>
          <w:sz w:val="29"/>
          <w:szCs w:val="29"/>
          <w:bdr w:val="none" w:sz="0" w:space="0" w:color="auto" w:frame="1"/>
        </w:rPr>
        <w:t>0.0001</w:t>
      </w:r>
      <w:r>
        <w:rPr>
          <w:rStyle w:val="mi"/>
          <w:rFonts w:ascii="MathJax_Math-italic" w:hAnsi="MathJax_Math-italic" w:cs="Arial"/>
          <w:color w:val="000000"/>
          <w:sz w:val="29"/>
          <w:szCs w:val="29"/>
          <w:bdr w:val="none" w:sz="0" w:space="0" w:color="auto" w:frame="1"/>
          <w:lang w:val="en-US"/>
        </w:rPr>
        <w:t>N</w:t>
      </w:r>
      <w:r w:rsidRPr="005143C1">
        <w:rPr>
          <w:rStyle w:val="mi"/>
          <w:rFonts w:ascii="MathJax_Math-italic" w:hAnsi="MathJax_Math-italic" w:cs="Arial"/>
          <w:color w:val="000000"/>
          <w:sz w:val="29"/>
          <w:szCs w:val="29"/>
          <w:bdr w:val="none" w:sz="0" w:space="0" w:color="auto" w:frame="1"/>
        </w:rPr>
        <w:t>^</w:t>
      </w:r>
      <w:r>
        <w:rPr>
          <w:rStyle w:val="mn"/>
          <w:rFonts w:ascii="MathJax_Main" w:hAnsi="MathJax_Main" w:cs="Arial"/>
          <w:color w:val="000000"/>
          <w:sz w:val="21"/>
          <w:szCs w:val="21"/>
          <w:bdr w:val="none" w:sz="0" w:space="0" w:color="auto" w:frame="1"/>
        </w:rPr>
        <w:t>2</w:t>
      </w:r>
      <w:r w:rsidRPr="005143C1">
        <w:rPr>
          <w:rStyle w:val="mn"/>
          <w:rFonts w:ascii="MathJax_Main" w:hAnsi="MathJax_Main" w:cs="Arial"/>
          <w:color w:val="000000"/>
          <w:sz w:val="21"/>
          <w:szCs w:val="21"/>
          <w:bdr w:val="none" w:sz="0" w:space="0" w:color="auto" w:frame="1"/>
        </w:rPr>
        <w:t xml:space="preserve"> </w:t>
      </w:r>
      <w:r>
        <w:rPr>
          <w:rStyle w:val="mo"/>
          <w:rFonts w:ascii="MathJax_Main" w:hAnsi="MathJax_Main" w:cs="Arial"/>
          <w:color w:val="000000"/>
          <w:sz w:val="29"/>
          <w:szCs w:val="29"/>
          <w:bdr w:val="none" w:sz="0" w:space="0" w:color="auto" w:frame="1"/>
        </w:rPr>
        <w:t>+</w:t>
      </w:r>
      <w:r w:rsidRPr="005143C1">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0.1199</w:t>
      </w:r>
      <w:r>
        <w:rPr>
          <w:rStyle w:val="mi"/>
          <w:rFonts w:ascii="MathJax_Math-italic" w:hAnsi="MathJax_Math-italic" w:cs="Arial"/>
          <w:color w:val="000000"/>
          <w:sz w:val="29"/>
          <w:szCs w:val="29"/>
          <w:bdr w:val="none" w:sz="0" w:space="0" w:color="auto" w:frame="1"/>
          <w:lang w:val="en-US"/>
        </w:rPr>
        <w:t>N</w:t>
      </w:r>
      <w:r w:rsidRPr="005143C1">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5143C1">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1.6673</w:t>
      </w:r>
    </w:p>
    <w:p w:rsidR="005143C1" w:rsidRDefault="005143C1" w:rsidP="005143C1">
      <w:pPr>
        <w:rPr>
          <w:rFonts w:ascii="Times New Roman" w:hAnsi="Times New Roman" w:cs="Times New Roman"/>
          <w:b/>
        </w:rPr>
      </w:pPr>
    </w:p>
    <w:p w:rsidR="005143C1" w:rsidRDefault="005143C1" w:rsidP="005143C1">
      <w:pPr>
        <w:rPr>
          <w:rFonts w:ascii="Times New Roman" w:hAnsi="Times New Roman" w:cs="Times New Roman"/>
          <w:b/>
        </w:rPr>
      </w:pPr>
      <w:r>
        <w:rPr>
          <w:rFonts w:ascii="Times New Roman" w:hAnsi="Times New Roman" w:cs="Times New Roman"/>
          <w:b/>
        </w:rPr>
        <w:t>Пирамидальная</w:t>
      </w:r>
    </w:p>
    <w:p w:rsidR="005143C1" w:rsidRDefault="005143C1" w:rsidP="005143C1">
      <w:pPr>
        <w:rPr>
          <w:rFonts w:ascii="Times New Roman" w:hAnsi="Times New Roman" w:cs="Times New Roman"/>
          <w:b/>
        </w:rPr>
      </w:pPr>
      <w:r>
        <w:rPr>
          <w:rStyle w:val="mi"/>
          <w:rFonts w:ascii="MathJax_Math-italic" w:hAnsi="MathJax_Math-italic" w:cs="Arial"/>
          <w:color w:val="000000"/>
          <w:sz w:val="29"/>
          <w:szCs w:val="29"/>
          <w:bdr w:val="none" w:sz="0" w:space="0" w:color="auto" w:frame="1"/>
        </w:rPr>
        <w:t>y</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r>
        <w:rPr>
          <w:rStyle w:val="mi"/>
          <w:rFonts w:ascii="MathJax_Math-italic" w:hAnsi="MathJax_Math-italic" w:cs="Arial"/>
          <w:color w:val="000000"/>
          <w:sz w:val="29"/>
          <w:szCs w:val="29"/>
          <w:bdr w:val="none" w:sz="0" w:space="0" w:color="auto" w:frame="1"/>
          <w:lang w:val="en-US"/>
        </w:rPr>
        <w:t>N</w:t>
      </w:r>
      <w:r w:rsidRPr="00675208">
        <w:rPr>
          <w:rStyle w:val="mi"/>
          <w:rFonts w:ascii="MathJax_Math-italic" w:hAnsi="MathJax_Math-italic" w:cs="Arial"/>
          <w:color w:val="000000"/>
          <w:sz w:val="29"/>
          <w:szCs w:val="29"/>
          <w:bdr w:val="none" w:sz="0" w:space="0" w:color="auto" w:frame="1"/>
        </w:rPr>
        <w:t xml:space="preserve"> </w:t>
      </w:r>
      <w:r>
        <w:rPr>
          <w:rStyle w:val="mo"/>
          <w:rFonts w:ascii="MathJax_Main" w:hAnsi="MathJax_Main" w:cs="Arial"/>
          <w:color w:val="000000"/>
          <w:sz w:val="29"/>
          <w:szCs w:val="29"/>
          <w:bdr w:val="none" w:sz="0" w:space="0" w:color="auto" w:frame="1"/>
        </w:rPr>
        <w:t>−</w:t>
      </w:r>
      <w:r w:rsidRPr="00675208">
        <w:rPr>
          <w:rStyle w:val="mo"/>
          <w:rFonts w:ascii="MathJax_Main" w:hAnsi="MathJax_Main" w:cs="Arial"/>
          <w:color w:val="000000"/>
          <w:sz w:val="29"/>
          <w:szCs w:val="29"/>
          <w:bdr w:val="none" w:sz="0" w:space="0" w:color="auto" w:frame="1"/>
        </w:rPr>
        <w:t xml:space="preserve"> </w:t>
      </w:r>
      <w:r>
        <w:rPr>
          <w:rStyle w:val="mn"/>
          <w:rFonts w:ascii="MathJax_Main" w:hAnsi="MathJax_Main" w:cs="Arial"/>
          <w:color w:val="000000"/>
          <w:sz w:val="29"/>
          <w:szCs w:val="29"/>
          <w:bdr w:val="none" w:sz="0" w:space="0" w:color="auto" w:frame="1"/>
        </w:rPr>
        <w:t>1.0000</w:t>
      </w: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Default="005143C1" w:rsidP="004606CB">
      <w:pPr>
        <w:rPr>
          <w:rFonts w:ascii="Times New Roman" w:hAnsi="Times New Roman" w:cs="Times New Roman"/>
          <w:b/>
        </w:rPr>
      </w:pPr>
    </w:p>
    <w:p w:rsidR="005143C1" w:rsidRPr="005143C1" w:rsidRDefault="005143C1" w:rsidP="005143C1">
      <w:pPr>
        <w:rPr>
          <w:rFonts w:ascii="Times New Roman" w:hAnsi="Times New Roman" w:cs="Times New Roman"/>
          <w:b/>
          <w:sz w:val="28"/>
        </w:rPr>
      </w:pPr>
      <w:r w:rsidRPr="005143C1">
        <w:rPr>
          <w:rFonts w:ascii="Times New Roman" w:hAnsi="Times New Roman" w:cs="Times New Roman"/>
          <w:b/>
          <w:sz w:val="28"/>
        </w:rPr>
        <w:lastRenderedPageBreak/>
        <w:t xml:space="preserve">Задание №8. Определить порядок функций временной сложности алгоритмов сортировки при сортировке упорядоченных, неупорядоченных и упорядоченных в обратном порядке массивов. </w:t>
      </w:r>
    </w:p>
    <w:p w:rsidR="00F229ED" w:rsidRDefault="00F229ED" w:rsidP="00F229ED">
      <w:pPr>
        <w:rPr>
          <w:rFonts w:ascii="Times New Roman" w:hAnsi="Times New Roman" w:cs="Times New Roman"/>
          <w:b/>
        </w:rPr>
      </w:pPr>
      <w:r>
        <w:rPr>
          <w:rFonts w:ascii="Times New Roman" w:hAnsi="Times New Roman" w:cs="Times New Roman"/>
          <w:b/>
        </w:rPr>
        <w:t>Включением</w:t>
      </w:r>
    </w:p>
    <w:p w:rsidR="00F229ED" w:rsidRPr="00D43A1C" w:rsidRDefault="00F229ED" w:rsidP="00F229ED">
      <w:pPr>
        <w:rPr>
          <w:rFonts w:ascii="Times New Roman" w:hAnsi="Times New Roman" w:cs="Times New Roman"/>
        </w:rPr>
      </w:pPr>
      <w:r w:rsidRPr="00D43A1C">
        <w:rPr>
          <w:rFonts w:ascii="Times New Roman" w:hAnsi="Times New Roman" w:cs="Times New Roman"/>
        </w:rPr>
        <w:t xml:space="preserve">Для неупорядоченного массива </w:t>
      </w:r>
      <w:r w:rsidR="00D43A1C" w:rsidRPr="00D43A1C">
        <w:rPr>
          <w:rFonts w:ascii="Times New Roman" w:hAnsi="Times New Roman" w:cs="Times New Roman"/>
        </w:rPr>
        <w:t>-</w:t>
      </w:r>
      <w:r w:rsidR="00D43A1C" w:rsidRPr="00D43A1C">
        <w:rPr>
          <w:rFonts w:ascii="Times New Roman" w:hAnsi="Times New Roman" w:cs="Times New Roman"/>
          <w:i/>
        </w:rPr>
        <w:t xml:space="preserve">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^2)</w:t>
      </w:r>
      <w:r w:rsidR="00D43A1C" w:rsidRPr="00D43A1C">
        <w:rPr>
          <w:rFonts w:ascii="Times New Roman" w:hAnsi="Times New Roman" w:cs="Times New Roman"/>
          <w:i/>
        </w:rPr>
        <w:t xml:space="preserve">.  </w:t>
      </w:r>
    </w:p>
    <w:p w:rsidR="00F229ED" w:rsidRPr="00D43A1C" w:rsidRDefault="00F229ED" w:rsidP="00F229ED">
      <w:pPr>
        <w:rPr>
          <w:rFonts w:ascii="Times New Roman" w:hAnsi="Times New Roman" w:cs="Times New Roman"/>
        </w:rPr>
      </w:pPr>
      <w:r w:rsidRPr="00D43A1C">
        <w:rPr>
          <w:rFonts w:ascii="Times New Roman" w:hAnsi="Times New Roman" w:cs="Times New Roman"/>
        </w:rPr>
        <w:t>Для упорядоченного массива</w:t>
      </w:r>
      <w:r w:rsidR="00D43A1C" w:rsidRPr="00D43A1C">
        <w:rPr>
          <w:rFonts w:ascii="Times New Roman" w:hAnsi="Times New Roman" w:cs="Times New Roman"/>
        </w:rPr>
        <w:t xml:space="preserve"> -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w:t>
      </w:r>
      <w:r w:rsidR="00D43A1C" w:rsidRPr="00D43A1C">
        <w:rPr>
          <w:rFonts w:ascii="Times New Roman" w:hAnsi="Times New Roman" w:cs="Times New Roman"/>
          <w:i/>
        </w:rPr>
        <w:t xml:space="preserve">.  </w:t>
      </w:r>
    </w:p>
    <w:p w:rsidR="00F229ED" w:rsidRPr="00D43A1C" w:rsidRDefault="00F229ED" w:rsidP="00F229ED">
      <w:pPr>
        <w:rPr>
          <w:rFonts w:ascii="Times New Roman" w:hAnsi="Times New Roman" w:cs="Times New Roman"/>
        </w:rPr>
      </w:pPr>
      <w:r w:rsidRPr="00D43A1C">
        <w:rPr>
          <w:rFonts w:ascii="Times New Roman" w:hAnsi="Times New Roman" w:cs="Times New Roman"/>
        </w:rPr>
        <w:t>Для упорядоченного массива наоборот</w:t>
      </w:r>
      <w:r w:rsidR="00D43A1C" w:rsidRPr="00D43A1C">
        <w:rPr>
          <w:rFonts w:ascii="Times New Roman" w:hAnsi="Times New Roman" w:cs="Times New Roman"/>
        </w:rPr>
        <w:t xml:space="preserve"> -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w:t>
      </w:r>
      <w:r w:rsidR="00D43A1C" w:rsidRPr="00D43A1C">
        <w:rPr>
          <w:rFonts w:ascii="Times New Roman" w:hAnsi="Times New Roman" w:cs="Times New Roman"/>
          <w:i/>
        </w:rPr>
        <w:t xml:space="preserve">.  </w:t>
      </w:r>
    </w:p>
    <w:p w:rsidR="00D43A1C" w:rsidRDefault="00D43A1C" w:rsidP="00F229ED">
      <w:pPr>
        <w:rPr>
          <w:rFonts w:ascii="Times New Roman" w:hAnsi="Times New Roman" w:cs="Times New Roman"/>
          <w:b/>
        </w:rPr>
      </w:pPr>
      <w:bookmarkStart w:id="0" w:name="_GoBack"/>
      <w:bookmarkEnd w:id="0"/>
    </w:p>
    <w:p w:rsidR="00F229ED" w:rsidRDefault="00F229ED" w:rsidP="00F229ED">
      <w:pPr>
        <w:rPr>
          <w:rFonts w:ascii="Times New Roman" w:hAnsi="Times New Roman" w:cs="Times New Roman"/>
          <w:b/>
        </w:rPr>
      </w:pPr>
      <w:r>
        <w:rPr>
          <w:rFonts w:ascii="Times New Roman" w:hAnsi="Times New Roman" w:cs="Times New Roman"/>
          <w:b/>
        </w:rPr>
        <w:t>Выбором</w:t>
      </w:r>
    </w:p>
    <w:p w:rsidR="00F229ED" w:rsidRPr="00D43A1C" w:rsidRDefault="00F229ED" w:rsidP="00F229ED">
      <w:pPr>
        <w:rPr>
          <w:rFonts w:ascii="Times New Roman" w:hAnsi="Times New Roman" w:cs="Times New Roman"/>
        </w:rPr>
      </w:pPr>
      <w:r w:rsidRPr="00D43A1C">
        <w:rPr>
          <w:rFonts w:ascii="Times New Roman" w:hAnsi="Times New Roman" w:cs="Times New Roman"/>
        </w:rPr>
        <w:t xml:space="preserve">Для неупорядоченного массива </w:t>
      </w:r>
      <w:r w:rsidR="00D43A1C" w:rsidRPr="00D43A1C">
        <w:rPr>
          <w:rFonts w:ascii="Times New Roman" w:hAnsi="Times New Roman" w:cs="Times New Roman"/>
        </w:rPr>
        <w:t xml:space="preserve">-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^2)</w:t>
      </w:r>
      <w:r w:rsidR="00D43A1C" w:rsidRPr="00D43A1C">
        <w:rPr>
          <w:rFonts w:ascii="Times New Roman" w:hAnsi="Times New Roman" w:cs="Times New Roman"/>
          <w:i/>
        </w:rPr>
        <w:t xml:space="preserve">.  </w:t>
      </w:r>
    </w:p>
    <w:p w:rsidR="00F229ED" w:rsidRPr="00D43A1C" w:rsidRDefault="00F229ED" w:rsidP="00F229ED">
      <w:pPr>
        <w:rPr>
          <w:rFonts w:ascii="Times New Roman" w:hAnsi="Times New Roman" w:cs="Times New Roman"/>
        </w:rPr>
      </w:pPr>
      <w:r w:rsidRPr="00D43A1C">
        <w:rPr>
          <w:rFonts w:ascii="Times New Roman" w:hAnsi="Times New Roman" w:cs="Times New Roman"/>
        </w:rPr>
        <w:t>Для упорядоченного массива</w:t>
      </w:r>
      <w:r w:rsidR="00D43A1C" w:rsidRPr="00D43A1C">
        <w:rPr>
          <w:rFonts w:ascii="Times New Roman" w:hAnsi="Times New Roman" w:cs="Times New Roman"/>
        </w:rPr>
        <w:t xml:space="preserve"> -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^2)</w:t>
      </w:r>
      <w:r w:rsidR="00D43A1C" w:rsidRPr="00D43A1C">
        <w:rPr>
          <w:rFonts w:ascii="Times New Roman" w:hAnsi="Times New Roman" w:cs="Times New Roman"/>
          <w:i/>
        </w:rPr>
        <w:t xml:space="preserve">.  </w:t>
      </w:r>
    </w:p>
    <w:p w:rsidR="00F229ED" w:rsidRPr="00D43A1C" w:rsidRDefault="00F229ED" w:rsidP="00F229ED">
      <w:pPr>
        <w:rPr>
          <w:rFonts w:ascii="Times New Roman" w:hAnsi="Times New Roman" w:cs="Times New Roman"/>
        </w:rPr>
      </w:pPr>
      <w:r w:rsidRPr="00D43A1C">
        <w:rPr>
          <w:rFonts w:ascii="Times New Roman" w:hAnsi="Times New Roman" w:cs="Times New Roman"/>
        </w:rPr>
        <w:t>Для упорядоченного массива наоборот</w:t>
      </w:r>
      <w:r w:rsidR="00D43A1C" w:rsidRPr="00D43A1C">
        <w:rPr>
          <w:rFonts w:ascii="Times New Roman" w:hAnsi="Times New Roman" w:cs="Times New Roman"/>
        </w:rPr>
        <w:t xml:space="preserve"> - </w:t>
      </w:r>
      <w:r w:rsidR="00D43A1C" w:rsidRPr="00D43A1C">
        <w:rPr>
          <w:rFonts w:ascii="Times New Roman" w:hAnsi="Times New Roman" w:cs="Times New Roman"/>
          <w:lang w:val="en-US"/>
        </w:rPr>
        <w:t>O</w:t>
      </w:r>
      <w:r w:rsidR="00D43A1C" w:rsidRPr="00D43A1C">
        <w:rPr>
          <w:rFonts w:ascii="Times New Roman" w:hAnsi="Times New Roman" w:cs="Times New Roman"/>
        </w:rPr>
        <w:t>(</w:t>
      </w:r>
      <w:r w:rsidR="00D43A1C" w:rsidRPr="00D43A1C">
        <w:rPr>
          <w:rFonts w:ascii="Times New Roman" w:hAnsi="Times New Roman" w:cs="Times New Roman"/>
          <w:lang w:val="en-US"/>
        </w:rPr>
        <w:t>N</w:t>
      </w:r>
      <w:r w:rsidR="00D43A1C" w:rsidRPr="00D43A1C">
        <w:rPr>
          <w:rFonts w:ascii="Times New Roman" w:hAnsi="Times New Roman" w:cs="Times New Roman"/>
        </w:rPr>
        <w:t>^2)</w:t>
      </w:r>
      <w:r w:rsidR="00D43A1C" w:rsidRPr="00D43A1C">
        <w:rPr>
          <w:rFonts w:ascii="Times New Roman" w:hAnsi="Times New Roman" w:cs="Times New Roman"/>
          <w:i/>
        </w:rPr>
        <w:t xml:space="preserve">.  </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Обменом</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^2)</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^2)</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^2)</w:t>
      </w:r>
      <w:r w:rsidRPr="00D43A1C">
        <w:rPr>
          <w:rFonts w:ascii="Times New Roman" w:hAnsi="Times New Roman" w:cs="Times New Roman"/>
          <w:i/>
        </w:rPr>
        <w:t xml:space="preserve">.  </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Обменом 1</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00675208" w:rsidRPr="00675208">
        <w:rPr>
          <w:rFonts w:ascii="Times New Roman" w:hAnsi="Times New Roman" w:cs="Times New Roman"/>
        </w:rPr>
        <w:t xml:space="preserve"> ^ 2</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00675208" w:rsidRPr="00675208">
        <w:rPr>
          <w:rFonts w:ascii="Times New Roman" w:hAnsi="Times New Roman" w:cs="Times New Roman"/>
        </w:rPr>
        <w:t xml:space="preserve"> ^ 2</w:t>
      </w:r>
      <w:r w:rsidRPr="00D43A1C">
        <w:rPr>
          <w:rFonts w:ascii="Times New Roman" w:hAnsi="Times New Roman" w:cs="Times New Roman"/>
        </w:rPr>
        <w:t>)</w:t>
      </w:r>
      <w:r w:rsidRPr="00D43A1C">
        <w:rPr>
          <w:rFonts w:ascii="Times New Roman" w:hAnsi="Times New Roman" w:cs="Times New Roman"/>
          <w:i/>
        </w:rPr>
        <w:t xml:space="preserve">.  </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Обменом 2</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00675208">
        <w:rPr>
          <w:rFonts w:ascii="Times New Roman" w:hAnsi="Times New Roman" w:cs="Times New Roman"/>
        </w:rPr>
        <w:t xml:space="preserve"> </w:t>
      </w:r>
      <w:r w:rsidR="00675208" w:rsidRPr="00675208">
        <w:rPr>
          <w:rFonts w:ascii="Times New Roman" w:hAnsi="Times New Roman" w:cs="Times New Roman"/>
        </w:rPr>
        <w:t>^ 2</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00675208" w:rsidRPr="00675208">
        <w:rPr>
          <w:rFonts w:ascii="Times New Roman" w:hAnsi="Times New Roman" w:cs="Times New Roman"/>
        </w:rPr>
        <w:t xml:space="preserve"> ^ 2</w:t>
      </w:r>
      <w:r w:rsidRPr="00D43A1C">
        <w:rPr>
          <w:rFonts w:ascii="Times New Roman" w:hAnsi="Times New Roman" w:cs="Times New Roman"/>
        </w:rPr>
        <w:t>)</w:t>
      </w:r>
      <w:r w:rsidRPr="00D43A1C">
        <w:rPr>
          <w:rFonts w:ascii="Times New Roman" w:hAnsi="Times New Roman" w:cs="Times New Roman"/>
          <w:i/>
        </w:rPr>
        <w:t xml:space="preserve">.  </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Шелла</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00675208" w:rsidRPr="00D43A1C">
        <w:rPr>
          <w:rFonts w:ascii="Times New Roman" w:hAnsi="Times New Roman" w:cs="Times New Roman"/>
          <w:lang w:val="en-US"/>
        </w:rPr>
        <w:t>O</w:t>
      </w:r>
      <w:r w:rsidR="00675208" w:rsidRPr="00D43A1C">
        <w:rPr>
          <w:rFonts w:ascii="Times New Roman" w:hAnsi="Times New Roman" w:cs="Times New Roman"/>
        </w:rPr>
        <w:t>(</w:t>
      </w:r>
      <w:r w:rsidR="00675208" w:rsidRPr="00D43A1C">
        <w:rPr>
          <w:rFonts w:ascii="Times New Roman" w:hAnsi="Times New Roman" w:cs="Times New Roman"/>
          <w:lang w:val="en-US"/>
        </w:rPr>
        <w:t>N</w:t>
      </w:r>
      <w:r w:rsidR="00675208">
        <w:rPr>
          <w:rFonts w:ascii="Times New Roman" w:hAnsi="Times New Roman" w:cs="Times New Roman"/>
        </w:rPr>
        <w:t xml:space="preserve"> </w:t>
      </w:r>
      <w:r w:rsidR="00675208" w:rsidRPr="00D43A1C">
        <w:rPr>
          <w:rFonts w:ascii="Times New Roman" w:hAnsi="Times New Roman" w:cs="Times New Roman"/>
        </w:rPr>
        <w:t xml:space="preserve">* </w:t>
      </w:r>
      <w:r w:rsidR="00675208">
        <w:rPr>
          <w:rFonts w:ascii="Times New Roman" w:hAnsi="Times New Roman" w:cs="Times New Roman"/>
          <w:lang w:val="en-US"/>
        </w:rPr>
        <w:t>log</w:t>
      </w:r>
      <w:r w:rsidR="00675208" w:rsidRPr="00D43A1C">
        <w:rPr>
          <w:rFonts w:ascii="Times New Roman" w:hAnsi="Times New Roman" w:cs="Times New Roman"/>
        </w:rPr>
        <w:t>(</w:t>
      </w:r>
      <w:r w:rsidR="00675208">
        <w:rPr>
          <w:rFonts w:ascii="Times New Roman" w:hAnsi="Times New Roman" w:cs="Times New Roman"/>
          <w:lang w:val="en-US"/>
        </w:rPr>
        <w:t>N</w:t>
      </w:r>
      <w:r w:rsidR="00675208" w:rsidRPr="00D43A1C">
        <w:rPr>
          <w:rFonts w:ascii="Times New Roman" w:hAnsi="Times New Roman" w:cs="Times New Roman"/>
        </w:rPr>
        <w:t>))</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Pr>
          <w:rFonts w:ascii="Times New Roman" w:hAnsi="Times New Roman" w:cs="Times New Roman"/>
        </w:rPr>
        <w:t xml:space="preserve"> </w:t>
      </w:r>
      <w:r w:rsidRPr="00D43A1C">
        <w:rPr>
          <w:rFonts w:ascii="Times New Roman" w:hAnsi="Times New Roman" w:cs="Times New Roman"/>
        </w:rPr>
        <w:t xml:space="preserve">* </w:t>
      </w:r>
      <w:r>
        <w:rPr>
          <w:rFonts w:ascii="Times New Roman" w:hAnsi="Times New Roman" w:cs="Times New Roman"/>
          <w:lang w:val="en-US"/>
        </w:rPr>
        <w:t>log</w:t>
      </w:r>
      <w:r w:rsidRPr="00D43A1C">
        <w:rPr>
          <w:rFonts w:ascii="Times New Roman" w:hAnsi="Times New Roman" w:cs="Times New Roman"/>
        </w:rPr>
        <w:t>(</w:t>
      </w:r>
      <w:r>
        <w:rPr>
          <w:rFonts w:ascii="Times New Roman" w:hAnsi="Times New Roman" w:cs="Times New Roman"/>
          <w:lang w:val="en-US"/>
        </w:rPr>
        <w:t>N</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005C60C8" w:rsidRPr="00D43A1C">
        <w:rPr>
          <w:rFonts w:ascii="Times New Roman" w:hAnsi="Times New Roman" w:cs="Times New Roman"/>
          <w:lang w:val="en-US"/>
        </w:rPr>
        <w:t>O</w:t>
      </w:r>
      <w:r w:rsidR="005C60C8" w:rsidRPr="00D43A1C">
        <w:rPr>
          <w:rFonts w:ascii="Times New Roman" w:hAnsi="Times New Roman" w:cs="Times New Roman"/>
        </w:rPr>
        <w:t>(</w:t>
      </w:r>
      <w:r w:rsidR="005C60C8" w:rsidRPr="00D43A1C">
        <w:rPr>
          <w:rFonts w:ascii="Times New Roman" w:hAnsi="Times New Roman" w:cs="Times New Roman"/>
          <w:lang w:val="en-US"/>
        </w:rPr>
        <w:t>N</w:t>
      </w:r>
      <w:r w:rsidR="005C60C8">
        <w:rPr>
          <w:rFonts w:ascii="Times New Roman" w:hAnsi="Times New Roman" w:cs="Times New Roman"/>
        </w:rPr>
        <w:t xml:space="preserve"> </w:t>
      </w:r>
      <w:r w:rsidR="005C60C8" w:rsidRPr="00D43A1C">
        <w:rPr>
          <w:rFonts w:ascii="Times New Roman" w:hAnsi="Times New Roman" w:cs="Times New Roman"/>
        </w:rPr>
        <w:t xml:space="preserve">* </w:t>
      </w:r>
      <w:r w:rsidR="005C60C8">
        <w:rPr>
          <w:rFonts w:ascii="Times New Roman" w:hAnsi="Times New Roman" w:cs="Times New Roman"/>
          <w:lang w:val="en-US"/>
        </w:rPr>
        <w:t>log</w:t>
      </w:r>
      <w:r w:rsidR="005C60C8" w:rsidRPr="00D43A1C">
        <w:rPr>
          <w:rFonts w:ascii="Times New Roman" w:hAnsi="Times New Roman" w:cs="Times New Roman"/>
        </w:rPr>
        <w:t>(</w:t>
      </w:r>
      <w:r w:rsidR="005C60C8">
        <w:rPr>
          <w:rFonts w:ascii="Times New Roman" w:hAnsi="Times New Roman" w:cs="Times New Roman"/>
          <w:lang w:val="en-US"/>
        </w:rPr>
        <w:t>N</w:t>
      </w:r>
      <w:r w:rsidR="005C60C8" w:rsidRPr="00D43A1C">
        <w:rPr>
          <w:rFonts w:ascii="Times New Roman" w:hAnsi="Times New Roman" w:cs="Times New Roman"/>
        </w:rPr>
        <w:t>))</w:t>
      </w:r>
      <w:r w:rsidR="005C60C8" w:rsidRPr="00D43A1C">
        <w:rPr>
          <w:rFonts w:ascii="Times New Roman" w:hAnsi="Times New Roman" w:cs="Times New Roman"/>
          <w:i/>
        </w:rPr>
        <w:t xml:space="preserve">.  </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Хоара</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Pr="00D43A1C">
        <w:rPr>
          <w:rFonts w:ascii="Times New Roman" w:hAnsi="Times New Roman" w:cs="Times New Roman"/>
        </w:rPr>
        <w:t>)</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00675208" w:rsidRPr="00D43A1C">
        <w:rPr>
          <w:rFonts w:ascii="Times New Roman" w:hAnsi="Times New Roman" w:cs="Times New Roman"/>
          <w:lang w:val="en-US"/>
        </w:rPr>
        <w:t>O</w:t>
      </w:r>
      <w:r w:rsidR="00675208" w:rsidRPr="00D43A1C">
        <w:rPr>
          <w:rFonts w:ascii="Times New Roman" w:hAnsi="Times New Roman" w:cs="Times New Roman"/>
        </w:rPr>
        <w:t>(</w:t>
      </w:r>
      <w:r w:rsidR="00675208" w:rsidRPr="00D43A1C">
        <w:rPr>
          <w:rFonts w:ascii="Times New Roman" w:hAnsi="Times New Roman" w:cs="Times New Roman"/>
          <w:lang w:val="en-US"/>
        </w:rPr>
        <w:t>N</w:t>
      </w:r>
      <w:r w:rsidR="00675208" w:rsidRPr="00D43A1C">
        <w:rPr>
          <w:rFonts w:ascii="Times New Roman" w:hAnsi="Times New Roman" w:cs="Times New Roman"/>
        </w:rPr>
        <w:t>)</w:t>
      </w:r>
      <w:r w:rsidR="00675208" w:rsidRPr="00D43A1C">
        <w:rPr>
          <w:rFonts w:ascii="Times New Roman" w:hAnsi="Times New Roman" w:cs="Times New Roman"/>
          <w:i/>
        </w:rPr>
        <w:t xml:space="preserve">. </w:t>
      </w:r>
      <w:r w:rsidRPr="00D43A1C">
        <w:rPr>
          <w:rFonts w:ascii="Times New Roman" w:hAnsi="Times New Roman" w:cs="Times New Roman"/>
          <w:i/>
        </w:rPr>
        <w:t xml:space="preserve">  </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00675208" w:rsidRPr="00D43A1C">
        <w:rPr>
          <w:rFonts w:ascii="Times New Roman" w:hAnsi="Times New Roman" w:cs="Times New Roman"/>
          <w:lang w:val="en-US"/>
        </w:rPr>
        <w:t>O</w:t>
      </w:r>
      <w:r w:rsidR="00675208" w:rsidRPr="00D43A1C">
        <w:rPr>
          <w:rFonts w:ascii="Times New Roman" w:hAnsi="Times New Roman" w:cs="Times New Roman"/>
        </w:rPr>
        <w:t>(</w:t>
      </w:r>
      <w:r w:rsidR="00675208" w:rsidRPr="00D43A1C">
        <w:rPr>
          <w:rFonts w:ascii="Times New Roman" w:hAnsi="Times New Roman" w:cs="Times New Roman"/>
          <w:lang w:val="en-US"/>
        </w:rPr>
        <w:t>N</w:t>
      </w:r>
      <w:r w:rsidR="00675208" w:rsidRPr="00D43A1C">
        <w:rPr>
          <w:rFonts w:ascii="Times New Roman" w:hAnsi="Times New Roman" w:cs="Times New Roman"/>
        </w:rPr>
        <w:t>)</w:t>
      </w:r>
      <w:r w:rsidR="00675208" w:rsidRPr="00D43A1C">
        <w:rPr>
          <w:rFonts w:ascii="Times New Roman" w:hAnsi="Times New Roman" w:cs="Times New Roman"/>
          <w:i/>
        </w:rPr>
        <w:t>.</w:t>
      </w:r>
    </w:p>
    <w:p w:rsidR="00F229ED" w:rsidRDefault="00F229ED" w:rsidP="00F229ED">
      <w:pPr>
        <w:rPr>
          <w:rFonts w:ascii="Times New Roman" w:hAnsi="Times New Roman" w:cs="Times New Roman"/>
          <w:b/>
        </w:rPr>
      </w:pPr>
    </w:p>
    <w:p w:rsidR="00F229ED" w:rsidRDefault="00F229ED" w:rsidP="00F229ED">
      <w:pPr>
        <w:rPr>
          <w:rFonts w:ascii="Times New Roman" w:hAnsi="Times New Roman" w:cs="Times New Roman"/>
          <w:b/>
        </w:rPr>
      </w:pPr>
      <w:r>
        <w:rPr>
          <w:rFonts w:ascii="Times New Roman" w:hAnsi="Times New Roman" w:cs="Times New Roman"/>
          <w:b/>
        </w:rPr>
        <w:t>Пирамидальная</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неупорядоченного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Pr>
          <w:rFonts w:ascii="Times New Roman" w:hAnsi="Times New Roman" w:cs="Times New Roman"/>
        </w:rPr>
        <w:t xml:space="preserve"> </w:t>
      </w:r>
      <w:r w:rsidRPr="00D43A1C">
        <w:rPr>
          <w:rFonts w:ascii="Times New Roman" w:hAnsi="Times New Roman" w:cs="Times New Roman"/>
        </w:rPr>
        <w:t xml:space="preserve">* </w:t>
      </w:r>
      <w:r>
        <w:rPr>
          <w:rFonts w:ascii="Times New Roman" w:hAnsi="Times New Roman" w:cs="Times New Roman"/>
          <w:lang w:val="en-US"/>
        </w:rPr>
        <w:t>log</w:t>
      </w:r>
      <w:r w:rsidRPr="00D43A1C">
        <w:rPr>
          <w:rFonts w:ascii="Times New Roman" w:hAnsi="Times New Roman" w:cs="Times New Roman"/>
        </w:rPr>
        <w:t>(</w:t>
      </w:r>
      <w:r>
        <w:rPr>
          <w:rFonts w:ascii="Times New Roman" w:hAnsi="Times New Roman" w:cs="Times New Roman"/>
          <w:lang w:val="en-US"/>
        </w:rPr>
        <w:t>N</w:t>
      </w:r>
      <w:r w:rsidRPr="00D43A1C">
        <w:rPr>
          <w:rFonts w:ascii="Times New Roman" w:hAnsi="Times New Roman" w:cs="Times New Roman"/>
        </w:rPr>
        <w:t>))</w:t>
      </w:r>
      <w:r w:rsidRPr="00D43A1C">
        <w:rPr>
          <w:rFonts w:ascii="Times New Roman" w:hAnsi="Times New Roman" w:cs="Times New Roman"/>
          <w:i/>
        </w:rPr>
        <w:t xml:space="preserve">.  </w:t>
      </w:r>
    </w:p>
    <w:p w:rsidR="00D43A1C" w:rsidRPr="005C60C8"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 </w:t>
      </w:r>
      <w:r w:rsidRPr="00D43A1C">
        <w:rPr>
          <w:rFonts w:ascii="Times New Roman" w:hAnsi="Times New Roman" w:cs="Times New Roman"/>
          <w:lang w:val="en-US"/>
        </w:rPr>
        <w:t>O</w:t>
      </w:r>
      <w:r w:rsidRPr="00D43A1C">
        <w:rPr>
          <w:rFonts w:ascii="Times New Roman" w:hAnsi="Times New Roman" w:cs="Times New Roman"/>
        </w:rPr>
        <w:t>(</w:t>
      </w:r>
      <w:r w:rsidRPr="00D43A1C">
        <w:rPr>
          <w:rFonts w:ascii="Times New Roman" w:hAnsi="Times New Roman" w:cs="Times New Roman"/>
          <w:lang w:val="en-US"/>
        </w:rPr>
        <w:t>N</w:t>
      </w:r>
      <w:r w:rsidR="005C60C8" w:rsidRPr="005C60C8">
        <w:rPr>
          <w:rFonts w:ascii="Times New Roman" w:hAnsi="Times New Roman" w:cs="Times New Roman"/>
        </w:rPr>
        <w:t>).</w:t>
      </w:r>
    </w:p>
    <w:p w:rsidR="00D43A1C" w:rsidRPr="00D43A1C" w:rsidRDefault="00D43A1C" w:rsidP="00D43A1C">
      <w:pPr>
        <w:rPr>
          <w:rFonts w:ascii="Times New Roman" w:hAnsi="Times New Roman" w:cs="Times New Roman"/>
        </w:rPr>
      </w:pPr>
      <w:r w:rsidRPr="00D43A1C">
        <w:rPr>
          <w:rFonts w:ascii="Times New Roman" w:hAnsi="Times New Roman" w:cs="Times New Roman"/>
        </w:rPr>
        <w:t xml:space="preserve">Для упорядоченного массива наоборот - </w:t>
      </w:r>
      <w:r w:rsidR="005C60C8" w:rsidRPr="00D43A1C">
        <w:rPr>
          <w:rFonts w:ascii="Times New Roman" w:hAnsi="Times New Roman" w:cs="Times New Roman"/>
          <w:lang w:val="en-US"/>
        </w:rPr>
        <w:t>O</w:t>
      </w:r>
      <w:r w:rsidR="005C60C8" w:rsidRPr="00D43A1C">
        <w:rPr>
          <w:rFonts w:ascii="Times New Roman" w:hAnsi="Times New Roman" w:cs="Times New Roman"/>
        </w:rPr>
        <w:t>(</w:t>
      </w:r>
      <w:r w:rsidR="005C60C8" w:rsidRPr="00D43A1C">
        <w:rPr>
          <w:rFonts w:ascii="Times New Roman" w:hAnsi="Times New Roman" w:cs="Times New Roman"/>
          <w:lang w:val="en-US"/>
        </w:rPr>
        <w:t>N</w:t>
      </w:r>
      <w:r w:rsidR="005C60C8" w:rsidRPr="005C60C8">
        <w:rPr>
          <w:rFonts w:ascii="Times New Roman" w:hAnsi="Times New Roman" w:cs="Times New Roman"/>
        </w:rPr>
        <w:t>).</w:t>
      </w:r>
    </w:p>
    <w:p w:rsidR="00F229ED" w:rsidRDefault="00F229ED" w:rsidP="00F229ED">
      <w:pPr>
        <w:rPr>
          <w:rFonts w:ascii="Times New Roman" w:hAnsi="Times New Roman" w:cs="Times New Roman"/>
          <w:b/>
        </w:rPr>
      </w:pPr>
    </w:p>
    <w:p w:rsidR="007247E9" w:rsidRPr="00EB44C7" w:rsidRDefault="007247E9" w:rsidP="007247E9">
      <w:pPr>
        <w:jc w:val="both"/>
      </w:pPr>
      <w:r>
        <w:rPr>
          <w:rFonts w:ascii="Times New Roman" w:hAnsi="Times New Roman" w:cs="Times New Roman"/>
          <w:b/>
        </w:rPr>
        <w:t>Вывод :</w:t>
      </w:r>
      <w:r>
        <w:rPr>
          <w:b/>
        </w:rPr>
        <w:t xml:space="preserve"> </w:t>
      </w:r>
      <w:r w:rsidRPr="007247E9">
        <w:t>Мы</w:t>
      </w:r>
      <w:r>
        <w:rPr>
          <w:b/>
        </w:rPr>
        <w:t xml:space="preserve"> </w:t>
      </w:r>
      <w:r>
        <w:t>изучили методы</w:t>
      </w:r>
      <w:r w:rsidRPr="00EB44C7">
        <w:t xml:space="preserve"> сортировки массивов и</w:t>
      </w:r>
      <w:r w:rsidRPr="00EB44C7">
        <w:rPr>
          <w:b/>
        </w:rPr>
        <w:t xml:space="preserve"> </w:t>
      </w:r>
      <w:r>
        <w:t>приобрели навыки</w:t>
      </w:r>
      <w:r w:rsidRPr="00EB44C7">
        <w:t xml:space="preserve"> в проведении сравнительного анализа различных методов сортировки.</w:t>
      </w:r>
    </w:p>
    <w:p w:rsidR="005143C1" w:rsidRPr="007247E9" w:rsidRDefault="005143C1" w:rsidP="004606CB">
      <w:pPr>
        <w:rPr>
          <w:rFonts w:ascii="Times New Roman" w:hAnsi="Times New Roman" w:cs="Times New Roman"/>
          <w:b/>
        </w:rPr>
      </w:pPr>
    </w:p>
    <w:sectPr w:rsidR="005143C1" w:rsidRPr="007247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lvl>
  </w:abstractNum>
  <w:abstractNum w:abstractNumId="2" w15:restartNumberingAfterBreak="0">
    <w:nsid w:val="00000003"/>
    <w:multiLevelType w:val="singleLevel"/>
    <w:tmpl w:val="681C8676"/>
    <w:name w:val="WW8Num3"/>
    <w:lvl w:ilvl="0">
      <w:start w:val="1"/>
      <w:numFmt w:val="decimal"/>
      <w:lvlText w:val="%1)"/>
      <w:lvlJc w:val="left"/>
      <w:pPr>
        <w:tabs>
          <w:tab w:val="num" w:pos="0"/>
        </w:tabs>
        <w:ind w:left="495" w:hanging="360"/>
      </w:pPr>
      <w:rPr>
        <w:rFonts w:ascii="Times New Roman" w:eastAsia="Times New Roman" w:hAnsi="Times New Roman"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720" w:hanging="360"/>
      </w:pPr>
    </w:lvl>
  </w:abstractNum>
  <w:abstractNum w:abstractNumId="4" w15:restartNumberingAfterBreak="0">
    <w:nsid w:val="00000005"/>
    <w:multiLevelType w:val="singleLevel"/>
    <w:tmpl w:val="00000005"/>
    <w:name w:val="WW8Num5"/>
    <w:lvl w:ilvl="0">
      <w:start w:val="1"/>
      <w:numFmt w:val="decimal"/>
      <w:lvlText w:val="%1."/>
      <w:lvlJc w:val="left"/>
      <w:pPr>
        <w:tabs>
          <w:tab w:val="num" w:pos="927"/>
        </w:tabs>
        <w:ind w:left="927" w:hanging="360"/>
      </w:p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720" w:hanging="360"/>
      </w:p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495" w:hanging="360"/>
      </w:pPr>
      <w:rPr>
        <w:i w:val="0"/>
      </w:rPr>
    </w:lvl>
  </w:abstractNum>
  <w:abstractNum w:abstractNumId="7" w15:restartNumberingAfterBreak="0">
    <w:nsid w:val="00000008"/>
    <w:multiLevelType w:val="singleLevel"/>
    <w:tmpl w:val="00000008"/>
    <w:name w:val="WW8Num8"/>
    <w:lvl w:ilvl="0">
      <w:start w:val="1"/>
      <w:numFmt w:val="decimal"/>
      <w:lvlText w:val="%1."/>
      <w:lvlJc w:val="left"/>
      <w:pPr>
        <w:tabs>
          <w:tab w:val="num" w:pos="0"/>
        </w:tabs>
        <w:ind w:left="495" w:hanging="360"/>
      </w:p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495" w:hanging="360"/>
      </w:pPr>
    </w:lvl>
  </w:abstractNum>
  <w:abstractNum w:abstractNumId="9" w15:restartNumberingAfterBreak="0">
    <w:nsid w:val="0000000A"/>
    <w:multiLevelType w:val="singleLevel"/>
    <w:tmpl w:val="0000000A"/>
    <w:name w:val="WW8Num10"/>
    <w:lvl w:ilvl="0">
      <w:start w:val="1"/>
      <w:numFmt w:val="decimal"/>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645" w:hanging="360"/>
      </w:p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lvl>
  </w:abstractNum>
  <w:abstractNum w:abstractNumId="12" w15:restartNumberingAfterBreak="0">
    <w:nsid w:val="0000000D"/>
    <w:multiLevelType w:val="singleLevel"/>
    <w:tmpl w:val="0000000D"/>
    <w:name w:val="WW8Num14"/>
    <w:lvl w:ilvl="0">
      <w:start w:val="1"/>
      <w:numFmt w:val="decimal"/>
      <w:lvlText w:val="%1."/>
      <w:lvlJc w:val="left"/>
      <w:pPr>
        <w:tabs>
          <w:tab w:val="num" w:pos="0"/>
        </w:tabs>
        <w:ind w:left="495" w:hanging="360"/>
      </w:pPr>
    </w:lvl>
  </w:abstractNum>
  <w:abstractNum w:abstractNumId="13" w15:restartNumberingAfterBreak="0">
    <w:nsid w:val="0000000E"/>
    <w:multiLevelType w:val="singleLevel"/>
    <w:tmpl w:val="0000000E"/>
    <w:name w:val="WW8Num15"/>
    <w:lvl w:ilvl="0">
      <w:start w:val="1"/>
      <w:numFmt w:val="decimal"/>
      <w:lvlText w:val="%1."/>
      <w:lvlJc w:val="left"/>
      <w:pPr>
        <w:tabs>
          <w:tab w:val="num" w:pos="0"/>
        </w:tabs>
        <w:ind w:left="495" w:hanging="360"/>
      </w:pPr>
    </w:lvl>
  </w:abstractNum>
  <w:abstractNum w:abstractNumId="14" w15:restartNumberingAfterBreak="0">
    <w:nsid w:val="0000000F"/>
    <w:multiLevelType w:val="singleLevel"/>
    <w:tmpl w:val="0000000F"/>
    <w:name w:val="WW8Num16"/>
    <w:lvl w:ilvl="0">
      <w:start w:val="1"/>
      <w:numFmt w:val="decimal"/>
      <w:lvlText w:val="%1."/>
      <w:lvlJc w:val="left"/>
      <w:pPr>
        <w:tabs>
          <w:tab w:val="num" w:pos="927"/>
        </w:tabs>
        <w:ind w:left="927" w:hanging="360"/>
      </w:pPr>
    </w:lvl>
  </w:abstractNum>
  <w:abstractNum w:abstractNumId="15" w15:restartNumberingAfterBreak="0">
    <w:nsid w:val="00000010"/>
    <w:multiLevelType w:val="multilevel"/>
    <w:tmpl w:val="00000010"/>
    <w:name w:val="WW8Num17"/>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16" w15:restartNumberingAfterBreak="0">
    <w:nsid w:val="00000014"/>
    <w:multiLevelType w:val="multilevel"/>
    <w:tmpl w:val="000000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02DA1F81"/>
    <w:multiLevelType w:val="multilevel"/>
    <w:tmpl w:val="A6EAF3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B40361"/>
    <w:multiLevelType w:val="hybridMultilevel"/>
    <w:tmpl w:val="ADAE953A"/>
    <w:lvl w:ilvl="0" w:tplc="F460C944">
      <w:start w:val="1"/>
      <w:numFmt w:val="decimal"/>
      <w:lvlText w:val="%1."/>
      <w:lvlJc w:val="left"/>
      <w:pPr>
        <w:ind w:left="71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9" w15:restartNumberingAfterBreak="0">
    <w:nsid w:val="118D0BAF"/>
    <w:multiLevelType w:val="hybridMultilevel"/>
    <w:tmpl w:val="8C8087A4"/>
    <w:lvl w:ilvl="0" w:tplc="37040C70">
      <w:start w:val="1"/>
      <w:numFmt w:val="decimal"/>
      <w:lvlText w:val="%1."/>
      <w:lvlJc w:val="left"/>
      <w:pPr>
        <w:ind w:left="890" w:hanging="360"/>
      </w:pPr>
      <w:rPr>
        <w:rFonts w:hint="default"/>
      </w:rPr>
    </w:lvl>
    <w:lvl w:ilvl="1" w:tplc="04190019" w:tentative="1">
      <w:start w:val="1"/>
      <w:numFmt w:val="lowerLetter"/>
      <w:lvlText w:val="%2."/>
      <w:lvlJc w:val="left"/>
      <w:pPr>
        <w:ind w:left="1610" w:hanging="360"/>
      </w:pPr>
    </w:lvl>
    <w:lvl w:ilvl="2" w:tplc="0419001B" w:tentative="1">
      <w:start w:val="1"/>
      <w:numFmt w:val="lowerRoman"/>
      <w:lvlText w:val="%3."/>
      <w:lvlJc w:val="right"/>
      <w:pPr>
        <w:ind w:left="2330" w:hanging="180"/>
      </w:pPr>
    </w:lvl>
    <w:lvl w:ilvl="3" w:tplc="0419000F" w:tentative="1">
      <w:start w:val="1"/>
      <w:numFmt w:val="decimal"/>
      <w:lvlText w:val="%4."/>
      <w:lvlJc w:val="left"/>
      <w:pPr>
        <w:ind w:left="3050" w:hanging="360"/>
      </w:pPr>
    </w:lvl>
    <w:lvl w:ilvl="4" w:tplc="04190019" w:tentative="1">
      <w:start w:val="1"/>
      <w:numFmt w:val="lowerLetter"/>
      <w:lvlText w:val="%5."/>
      <w:lvlJc w:val="left"/>
      <w:pPr>
        <w:ind w:left="3770" w:hanging="360"/>
      </w:pPr>
    </w:lvl>
    <w:lvl w:ilvl="5" w:tplc="0419001B" w:tentative="1">
      <w:start w:val="1"/>
      <w:numFmt w:val="lowerRoman"/>
      <w:lvlText w:val="%6."/>
      <w:lvlJc w:val="right"/>
      <w:pPr>
        <w:ind w:left="4490" w:hanging="180"/>
      </w:pPr>
    </w:lvl>
    <w:lvl w:ilvl="6" w:tplc="0419000F" w:tentative="1">
      <w:start w:val="1"/>
      <w:numFmt w:val="decimal"/>
      <w:lvlText w:val="%7."/>
      <w:lvlJc w:val="left"/>
      <w:pPr>
        <w:ind w:left="5210" w:hanging="360"/>
      </w:pPr>
    </w:lvl>
    <w:lvl w:ilvl="7" w:tplc="04190019" w:tentative="1">
      <w:start w:val="1"/>
      <w:numFmt w:val="lowerLetter"/>
      <w:lvlText w:val="%8."/>
      <w:lvlJc w:val="left"/>
      <w:pPr>
        <w:ind w:left="5930" w:hanging="360"/>
      </w:pPr>
    </w:lvl>
    <w:lvl w:ilvl="8" w:tplc="0419001B" w:tentative="1">
      <w:start w:val="1"/>
      <w:numFmt w:val="lowerRoman"/>
      <w:lvlText w:val="%9."/>
      <w:lvlJc w:val="right"/>
      <w:pPr>
        <w:ind w:left="6650" w:hanging="180"/>
      </w:pPr>
    </w:lvl>
  </w:abstractNum>
  <w:abstractNum w:abstractNumId="20" w15:restartNumberingAfterBreak="0">
    <w:nsid w:val="12FF691A"/>
    <w:multiLevelType w:val="hybridMultilevel"/>
    <w:tmpl w:val="7D663B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44137B2"/>
    <w:multiLevelType w:val="hybridMultilevel"/>
    <w:tmpl w:val="B7C0D61A"/>
    <w:lvl w:ilvl="0" w:tplc="581CC658">
      <w:start w:val="1"/>
      <w:numFmt w:val="decimal"/>
      <w:lvlText w:val="%1."/>
      <w:lvlJc w:val="left"/>
      <w:pPr>
        <w:ind w:left="495" w:hanging="360"/>
      </w:pPr>
      <w:rPr>
        <w:rFonts w:hint="default"/>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22" w15:restartNumberingAfterBreak="0">
    <w:nsid w:val="14AE1A2D"/>
    <w:multiLevelType w:val="hybridMultilevel"/>
    <w:tmpl w:val="D95C1936"/>
    <w:lvl w:ilvl="0" w:tplc="21A0715E">
      <w:start w:val="1"/>
      <w:numFmt w:val="decimal"/>
      <w:lvlText w:val="%1)"/>
      <w:lvlJc w:val="left"/>
      <w:pPr>
        <w:tabs>
          <w:tab w:val="num" w:pos="1080"/>
        </w:tabs>
        <w:ind w:left="1080" w:hanging="360"/>
      </w:pPr>
      <w:rPr>
        <w:rFonts w:hint="default"/>
        <w:lang w:val="en-US"/>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1763624B"/>
    <w:multiLevelType w:val="hybridMultilevel"/>
    <w:tmpl w:val="E70E90F0"/>
    <w:lvl w:ilvl="0" w:tplc="72A6D9BE">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24" w15:restartNumberingAfterBreak="0">
    <w:nsid w:val="188E4017"/>
    <w:multiLevelType w:val="hybridMultilevel"/>
    <w:tmpl w:val="DE6EC6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DB97E5B"/>
    <w:multiLevelType w:val="hybridMultilevel"/>
    <w:tmpl w:val="A9E64C50"/>
    <w:lvl w:ilvl="0" w:tplc="07C0D322">
      <w:start w:val="1"/>
      <w:numFmt w:val="decimal"/>
      <w:lvlText w:val="%1)"/>
      <w:lvlJc w:val="left"/>
      <w:pPr>
        <w:tabs>
          <w:tab w:val="num" w:pos="1080"/>
        </w:tabs>
        <w:ind w:left="1080" w:hanging="360"/>
      </w:pPr>
      <w:rPr>
        <w:rFonts w:hint="default"/>
        <w:lang w:val="ru-RU"/>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212661E2"/>
    <w:multiLevelType w:val="hybridMultilevel"/>
    <w:tmpl w:val="0E74B7F2"/>
    <w:lvl w:ilvl="0" w:tplc="82BABC2A">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7" w15:restartNumberingAfterBreak="0">
    <w:nsid w:val="30A15C30"/>
    <w:multiLevelType w:val="hybridMultilevel"/>
    <w:tmpl w:val="BCEAFB5A"/>
    <w:lvl w:ilvl="0" w:tplc="3C4A6D76">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398319BE"/>
    <w:multiLevelType w:val="hybridMultilevel"/>
    <w:tmpl w:val="002269D6"/>
    <w:lvl w:ilvl="0" w:tplc="3C4A6D76">
      <w:start w:val="1"/>
      <w:numFmt w:val="decimal"/>
      <w:lvlText w:val="%1."/>
      <w:lvlJc w:val="left"/>
      <w:pPr>
        <w:tabs>
          <w:tab w:val="num" w:pos="927"/>
        </w:tabs>
        <w:ind w:left="927" w:hanging="360"/>
      </w:pPr>
      <w:rPr>
        <w:rFonts w:hint="default"/>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9" w15:restartNumberingAfterBreak="0">
    <w:nsid w:val="40A411A8"/>
    <w:multiLevelType w:val="hybridMultilevel"/>
    <w:tmpl w:val="FA22B6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17435B2"/>
    <w:multiLevelType w:val="hybridMultilevel"/>
    <w:tmpl w:val="35601A58"/>
    <w:lvl w:ilvl="0" w:tplc="C94CFC36">
      <w:start w:val="1"/>
      <w:numFmt w:val="decimal"/>
      <w:lvlText w:val="%1."/>
      <w:lvlJc w:val="left"/>
      <w:pPr>
        <w:ind w:left="495" w:hanging="360"/>
      </w:pPr>
      <w:rPr>
        <w:rFonts w:hint="default"/>
        <w:i w:val="0"/>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31" w15:restartNumberingAfterBreak="0">
    <w:nsid w:val="464D4768"/>
    <w:multiLevelType w:val="hybridMultilevel"/>
    <w:tmpl w:val="C81EDC16"/>
    <w:lvl w:ilvl="0" w:tplc="588A03E6">
      <w:start w:val="1"/>
      <w:numFmt w:val="decimal"/>
      <w:lvlText w:val="%1."/>
      <w:lvlJc w:val="left"/>
      <w:pPr>
        <w:ind w:left="495" w:hanging="360"/>
      </w:pPr>
      <w:rPr>
        <w:rFonts w:hint="default"/>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32" w15:restartNumberingAfterBreak="0">
    <w:nsid w:val="46A01D21"/>
    <w:multiLevelType w:val="hybridMultilevel"/>
    <w:tmpl w:val="7AA44F76"/>
    <w:lvl w:ilvl="0" w:tplc="9B04900A">
      <w:start w:val="1"/>
      <w:numFmt w:val="decimal"/>
      <w:lvlText w:val="%1."/>
      <w:lvlJc w:val="left"/>
      <w:pPr>
        <w:ind w:left="495" w:hanging="360"/>
      </w:pPr>
      <w:rPr>
        <w:rFonts w:hint="default"/>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33" w15:restartNumberingAfterBreak="0">
    <w:nsid w:val="4BF966CE"/>
    <w:multiLevelType w:val="hybridMultilevel"/>
    <w:tmpl w:val="B23C4B40"/>
    <w:lvl w:ilvl="0" w:tplc="6284BF18">
      <w:start w:val="1"/>
      <w:numFmt w:val="decimal"/>
      <w:lvlText w:val="%1."/>
      <w:lvlJc w:val="left"/>
      <w:pPr>
        <w:ind w:left="645" w:hanging="360"/>
      </w:pPr>
      <w:rPr>
        <w:rFonts w:hint="default"/>
      </w:rPr>
    </w:lvl>
    <w:lvl w:ilvl="1" w:tplc="04190019" w:tentative="1">
      <w:start w:val="1"/>
      <w:numFmt w:val="lowerLetter"/>
      <w:lvlText w:val="%2."/>
      <w:lvlJc w:val="left"/>
      <w:pPr>
        <w:ind w:left="1365" w:hanging="360"/>
      </w:pPr>
    </w:lvl>
    <w:lvl w:ilvl="2" w:tplc="0419001B" w:tentative="1">
      <w:start w:val="1"/>
      <w:numFmt w:val="lowerRoman"/>
      <w:lvlText w:val="%3."/>
      <w:lvlJc w:val="right"/>
      <w:pPr>
        <w:ind w:left="2085" w:hanging="180"/>
      </w:pPr>
    </w:lvl>
    <w:lvl w:ilvl="3" w:tplc="0419000F" w:tentative="1">
      <w:start w:val="1"/>
      <w:numFmt w:val="decimal"/>
      <w:lvlText w:val="%4."/>
      <w:lvlJc w:val="left"/>
      <w:pPr>
        <w:ind w:left="2805" w:hanging="360"/>
      </w:pPr>
    </w:lvl>
    <w:lvl w:ilvl="4" w:tplc="04190019" w:tentative="1">
      <w:start w:val="1"/>
      <w:numFmt w:val="lowerLetter"/>
      <w:lvlText w:val="%5."/>
      <w:lvlJc w:val="left"/>
      <w:pPr>
        <w:ind w:left="3525" w:hanging="360"/>
      </w:pPr>
    </w:lvl>
    <w:lvl w:ilvl="5" w:tplc="0419001B" w:tentative="1">
      <w:start w:val="1"/>
      <w:numFmt w:val="lowerRoman"/>
      <w:lvlText w:val="%6."/>
      <w:lvlJc w:val="right"/>
      <w:pPr>
        <w:ind w:left="4245" w:hanging="180"/>
      </w:pPr>
    </w:lvl>
    <w:lvl w:ilvl="6" w:tplc="0419000F" w:tentative="1">
      <w:start w:val="1"/>
      <w:numFmt w:val="decimal"/>
      <w:lvlText w:val="%7."/>
      <w:lvlJc w:val="left"/>
      <w:pPr>
        <w:ind w:left="4965" w:hanging="360"/>
      </w:pPr>
    </w:lvl>
    <w:lvl w:ilvl="7" w:tplc="04190019" w:tentative="1">
      <w:start w:val="1"/>
      <w:numFmt w:val="lowerLetter"/>
      <w:lvlText w:val="%8."/>
      <w:lvlJc w:val="left"/>
      <w:pPr>
        <w:ind w:left="5685" w:hanging="360"/>
      </w:pPr>
    </w:lvl>
    <w:lvl w:ilvl="8" w:tplc="0419001B" w:tentative="1">
      <w:start w:val="1"/>
      <w:numFmt w:val="lowerRoman"/>
      <w:lvlText w:val="%9."/>
      <w:lvlJc w:val="right"/>
      <w:pPr>
        <w:ind w:left="6405" w:hanging="180"/>
      </w:pPr>
    </w:lvl>
  </w:abstractNum>
  <w:abstractNum w:abstractNumId="34" w15:restartNumberingAfterBreak="0">
    <w:nsid w:val="55072F4C"/>
    <w:multiLevelType w:val="hybridMultilevel"/>
    <w:tmpl w:val="63A08F88"/>
    <w:lvl w:ilvl="0" w:tplc="0419000F">
      <w:start w:val="1"/>
      <w:numFmt w:val="decimal"/>
      <w:lvlText w:val="%1."/>
      <w:lvlJc w:val="left"/>
      <w:pPr>
        <w:ind w:left="855" w:hanging="360"/>
      </w:pPr>
    </w:lvl>
    <w:lvl w:ilvl="1" w:tplc="04190019" w:tentative="1">
      <w:start w:val="1"/>
      <w:numFmt w:val="lowerLetter"/>
      <w:lvlText w:val="%2."/>
      <w:lvlJc w:val="left"/>
      <w:pPr>
        <w:ind w:left="1575" w:hanging="360"/>
      </w:pPr>
    </w:lvl>
    <w:lvl w:ilvl="2" w:tplc="0419001B" w:tentative="1">
      <w:start w:val="1"/>
      <w:numFmt w:val="lowerRoman"/>
      <w:lvlText w:val="%3."/>
      <w:lvlJc w:val="right"/>
      <w:pPr>
        <w:ind w:left="2295" w:hanging="180"/>
      </w:pPr>
    </w:lvl>
    <w:lvl w:ilvl="3" w:tplc="0419000F" w:tentative="1">
      <w:start w:val="1"/>
      <w:numFmt w:val="decimal"/>
      <w:lvlText w:val="%4."/>
      <w:lvlJc w:val="left"/>
      <w:pPr>
        <w:ind w:left="3015" w:hanging="360"/>
      </w:pPr>
    </w:lvl>
    <w:lvl w:ilvl="4" w:tplc="04190019" w:tentative="1">
      <w:start w:val="1"/>
      <w:numFmt w:val="lowerLetter"/>
      <w:lvlText w:val="%5."/>
      <w:lvlJc w:val="left"/>
      <w:pPr>
        <w:ind w:left="3735" w:hanging="360"/>
      </w:pPr>
    </w:lvl>
    <w:lvl w:ilvl="5" w:tplc="0419001B" w:tentative="1">
      <w:start w:val="1"/>
      <w:numFmt w:val="lowerRoman"/>
      <w:lvlText w:val="%6."/>
      <w:lvlJc w:val="right"/>
      <w:pPr>
        <w:ind w:left="4455" w:hanging="180"/>
      </w:pPr>
    </w:lvl>
    <w:lvl w:ilvl="6" w:tplc="0419000F" w:tentative="1">
      <w:start w:val="1"/>
      <w:numFmt w:val="decimal"/>
      <w:lvlText w:val="%7."/>
      <w:lvlJc w:val="left"/>
      <w:pPr>
        <w:ind w:left="5175" w:hanging="360"/>
      </w:pPr>
    </w:lvl>
    <w:lvl w:ilvl="7" w:tplc="04190019" w:tentative="1">
      <w:start w:val="1"/>
      <w:numFmt w:val="lowerLetter"/>
      <w:lvlText w:val="%8."/>
      <w:lvlJc w:val="left"/>
      <w:pPr>
        <w:ind w:left="5895" w:hanging="360"/>
      </w:pPr>
    </w:lvl>
    <w:lvl w:ilvl="8" w:tplc="0419001B" w:tentative="1">
      <w:start w:val="1"/>
      <w:numFmt w:val="lowerRoman"/>
      <w:lvlText w:val="%9."/>
      <w:lvlJc w:val="right"/>
      <w:pPr>
        <w:ind w:left="6615" w:hanging="180"/>
      </w:pPr>
    </w:lvl>
  </w:abstractNum>
  <w:abstractNum w:abstractNumId="35" w15:restartNumberingAfterBreak="0">
    <w:nsid w:val="5796700F"/>
    <w:multiLevelType w:val="hybridMultilevel"/>
    <w:tmpl w:val="C5F4BC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1636C97"/>
    <w:multiLevelType w:val="hybridMultilevel"/>
    <w:tmpl w:val="36E8BB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75D2957"/>
    <w:multiLevelType w:val="hybridMultilevel"/>
    <w:tmpl w:val="3118F1A2"/>
    <w:lvl w:ilvl="0" w:tplc="370C1DA2">
      <w:start w:val="1"/>
      <w:numFmt w:val="decimal"/>
      <w:lvlText w:val="%1."/>
      <w:lvlJc w:val="left"/>
      <w:pPr>
        <w:ind w:left="495" w:hanging="360"/>
      </w:pPr>
      <w:rPr>
        <w:rFonts w:hint="default"/>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38" w15:restartNumberingAfterBreak="0">
    <w:nsid w:val="698E3DF6"/>
    <w:multiLevelType w:val="hybridMultilevel"/>
    <w:tmpl w:val="A9E64C50"/>
    <w:lvl w:ilvl="0" w:tplc="07C0D322">
      <w:start w:val="1"/>
      <w:numFmt w:val="decimal"/>
      <w:lvlText w:val="%1)"/>
      <w:lvlJc w:val="left"/>
      <w:pPr>
        <w:tabs>
          <w:tab w:val="num" w:pos="1080"/>
        </w:tabs>
        <w:ind w:left="1080" w:hanging="360"/>
      </w:pPr>
      <w:rPr>
        <w:rFonts w:hint="default"/>
        <w:lang w:val="ru-RU"/>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6A1029CD"/>
    <w:multiLevelType w:val="hybridMultilevel"/>
    <w:tmpl w:val="70C227FC"/>
    <w:lvl w:ilvl="0" w:tplc="F460C944">
      <w:start w:val="1"/>
      <w:numFmt w:val="decimal"/>
      <w:lvlText w:val="%1."/>
      <w:lvlJc w:val="left"/>
      <w:pPr>
        <w:ind w:left="81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0" w15:restartNumberingAfterBreak="0">
    <w:nsid w:val="6AAB5DA4"/>
    <w:multiLevelType w:val="hybridMultilevel"/>
    <w:tmpl w:val="162848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FCD636E"/>
    <w:multiLevelType w:val="hybridMultilevel"/>
    <w:tmpl w:val="F9083FC4"/>
    <w:lvl w:ilvl="0" w:tplc="7DE05846">
      <w:start w:val="1"/>
      <w:numFmt w:val="decimal"/>
      <w:lvlText w:val="%1."/>
      <w:lvlJc w:val="left"/>
      <w:pPr>
        <w:ind w:left="495" w:hanging="360"/>
      </w:pPr>
      <w:rPr>
        <w:rFonts w:hint="default"/>
      </w:rPr>
    </w:lvl>
    <w:lvl w:ilvl="1" w:tplc="04190019" w:tentative="1">
      <w:start w:val="1"/>
      <w:numFmt w:val="lowerLetter"/>
      <w:lvlText w:val="%2."/>
      <w:lvlJc w:val="left"/>
      <w:pPr>
        <w:ind w:left="1215" w:hanging="360"/>
      </w:pPr>
    </w:lvl>
    <w:lvl w:ilvl="2" w:tplc="0419001B" w:tentative="1">
      <w:start w:val="1"/>
      <w:numFmt w:val="lowerRoman"/>
      <w:lvlText w:val="%3."/>
      <w:lvlJc w:val="right"/>
      <w:pPr>
        <w:ind w:left="1935" w:hanging="180"/>
      </w:pPr>
    </w:lvl>
    <w:lvl w:ilvl="3" w:tplc="0419000F" w:tentative="1">
      <w:start w:val="1"/>
      <w:numFmt w:val="decimal"/>
      <w:lvlText w:val="%4."/>
      <w:lvlJc w:val="left"/>
      <w:pPr>
        <w:ind w:left="2655" w:hanging="360"/>
      </w:pPr>
    </w:lvl>
    <w:lvl w:ilvl="4" w:tplc="04190019" w:tentative="1">
      <w:start w:val="1"/>
      <w:numFmt w:val="lowerLetter"/>
      <w:lvlText w:val="%5."/>
      <w:lvlJc w:val="left"/>
      <w:pPr>
        <w:ind w:left="3375" w:hanging="360"/>
      </w:pPr>
    </w:lvl>
    <w:lvl w:ilvl="5" w:tplc="0419001B" w:tentative="1">
      <w:start w:val="1"/>
      <w:numFmt w:val="lowerRoman"/>
      <w:lvlText w:val="%6."/>
      <w:lvlJc w:val="right"/>
      <w:pPr>
        <w:ind w:left="4095" w:hanging="180"/>
      </w:pPr>
    </w:lvl>
    <w:lvl w:ilvl="6" w:tplc="0419000F" w:tentative="1">
      <w:start w:val="1"/>
      <w:numFmt w:val="decimal"/>
      <w:lvlText w:val="%7."/>
      <w:lvlJc w:val="left"/>
      <w:pPr>
        <w:ind w:left="4815" w:hanging="360"/>
      </w:pPr>
    </w:lvl>
    <w:lvl w:ilvl="7" w:tplc="04190019" w:tentative="1">
      <w:start w:val="1"/>
      <w:numFmt w:val="lowerLetter"/>
      <w:lvlText w:val="%8."/>
      <w:lvlJc w:val="left"/>
      <w:pPr>
        <w:ind w:left="5535" w:hanging="360"/>
      </w:pPr>
    </w:lvl>
    <w:lvl w:ilvl="8" w:tplc="0419001B" w:tentative="1">
      <w:start w:val="1"/>
      <w:numFmt w:val="lowerRoman"/>
      <w:lvlText w:val="%9."/>
      <w:lvlJc w:val="right"/>
      <w:pPr>
        <w:ind w:left="6255" w:hanging="180"/>
      </w:pPr>
    </w:lvl>
  </w:abstractNum>
  <w:abstractNum w:abstractNumId="42" w15:restartNumberingAfterBreak="0">
    <w:nsid w:val="71937383"/>
    <w:multiLevelType w:val="singleLevel"/>
    <w:tmpl w:val="3C4A6D76"/>
    <w:lvl w:ilvl="0">
      <w:start w:val="1"/>
      <w:numFmt w:val="decimal"/>
      <w:lvlText w:val="%1."/>
      <w:lvlJc w:val="left"/>
      <w:pPr>
        <w:tabs>
          <w:tab w:val="num" w:pos="927"/>
        </w:tabs>
        <w:ind w:left="927" w:hanging="360"/>
      </w:pPr>
      <w:rPr>
        <w:rFonts w:hint="default"/>
      </w:rPr>
    </w:lvl>
  </w:abstractNum>
  <w:abstractNum w:abstractNumId="43" w15:restartNumberingAfterBreak="0">
    <w:nsid w:val="77375306"/>
    <w:multiLevelType w:val="hybridMultilevel"/>
    <w:tmpl w:val="2D7428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7"/>
  </w:num>
  <w:num w:numId="3">
    <w:abstractNumId w:val="20"/>
  </w:num>
  <w:num w:numId="4">
    <w:abstractNumId w:val="41"/>
  </w:num>
  <w:num w:numId="5">
    <w:abstractNumId w:val="37"/>
  </w:num>
  <w:num w:numId="6">
    <w:abstractNumId w:val="32"/>
  </w:num>
  <w:num w:numId="7">
    <w:abstractNumId w:val="30"/>
  </w:num>
  <w:num w:numId="8">
    <w:abstractNumId w:val="35"/>
  </w:num>
  <w:num w:numId="9">
    <w:abstractNumId w:val="31"/>
  </w:num>
  <w:num w:numId="10">
    <w:abstractNumId w:val="29"/>
  </w:num>
  <w:num w:numId="11">
    <w:abstractNumId w:val="33"/>
  </w:num>
  <w:num w:numId="12">
    <w:abstractNumId w:val="21"/>
  </w:num>
  <w:num w:numId="13">
    <w:abstractNumId w:val="42"/>
  </w:num>
  <w:num w:numId="14">
    <w:abstractNumId w:val="27"/>
  </w:num>
  <w:num w:numId="1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4"/>
  </w:num>
  <w:num w:numId="17">
    <w:abstractNumId w:val="43"/>
  </w:num>
  <w:num w:numId="18">
    <w:abstractNumId w:val="18"/>
  </w:num>
  <w:num w:numId="19">
    <w:abstractNumId w:val="39"/>
  </w:num>
  <w:num w:numId="20">
    <w:abstractNumId w:val="34"/>
  </w:num>
  <w:num w:numId="21">
    <w:abstractNumId w:val="19"/>
  </w:num>
  <w:num w:numId="22">
    <w:abstractNumId w:val="25"/>
  </w:num>
  <w:num w:numId="23">
    <w:abstractNumId w:val="22"/>
  </w:num>
  <w:num w:numId="24">
    <w:abstractNumId w:val="28"/>
  </w:num>
  <w:num w:numId="25">
    <w:abstractNumId w:val="38"/>
  </w:num>
  <w:num w:numId="26">
    <w:abstractNumId w:val="1"/>
  </w:num>
  <w:num w:numId="27">
    <w:abstractNumId w:val="2"/>
  </w:num>
  <w:num w:numId="28">
    <w:abstractNumId w:val="3"/>
  </w:num>
  <w:num w:numId="29">
    <w:abstractNumId w:val="4"/>
  </w:num>
  <w:num w:numId="30">
    <w:abstractNumId w:val="5"/>
  </w:num>
  <w:num w:numId="31">
    <w:abstractNumId w:val="6"/>
  </w:num>
  <w:num w:numId="32">
    <w:abstractNumId w:val="7"/>
  </w:num>
  <w:num w:numId="33">
    <w:abstractNumId w:val="8"/>
  </w:num>
  <w:num w:numId="34">
    <w:abstractNumId w:val="9"/>
  </w:num>
  <w:num w:numId="35">
    <w:abstractNumId w:val="10"/>
  </w:num>
  <w:num w:numId="36">
    <w:abstractNumId w:val="11"/>
  </w:num>
  <w:num w:numId="37">
    <w:abstractNumId w:val="12"/>
  </w:num>
  <w:num w:numId="38">
    <w:abstractNumId w:val="13"/>
  </w:num>
  <w:num w:numId="39">
    <w:abstractNumId w:val="14"/>
  </w:num>
  <w:num w:numId="40">
    <w:abstractNumId w:val="15"/>
  </w:num>
  <w:num w:numId="41">
    <w:abstractNumId w:val="16"/>
  </w:num>
  <w:num w:numId="42">
    <w:abstractNumId w:val="26"/>
  </w:num>
  <w:num w:numId="43">
    <w:abstractNumId w:val="40"/>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3C8"/>
    <w:rsid w:val="00022706"/>
    <w:rsid w:val="0004494A"/>
    <w:rsid w:val="000C33FB"/>
    <w:rsid w:val="00136965"/>
    <w:rsid w:val="001542E8"/>
    <w:rsid w:val="0018685E"/>
    <w:rsid w:val="001A7598"/>
    <w:rsid w:val="00256874"/>
    <w:rsid w:val="004606CB"/>
    <w:rsid w:val="004912B8"/>
    <w:rsid w:val="004C0DB4"/>
    <w:rsid w:val="004E73C8"/>
    <w:rsid w:val="004F5A0F"/>
    <w:rsid w:val="005143C1"/>
    <w:rsid w:val="00514FD1"/>
    <w:rsid w:val="00551050"/>
    <w:rsid w:val="005A7F39"/>
    <w:rsid w:val="005B718E"/>
    <w:rsid w:val="005C2BF8"/>
    <w:rsid w:val="005C60C8"/>
    <w:rsid w:val="005E243E"/>
    <w:rsid w:val="0065029D"/>
    <w:rsid w:val="00651F5E"/>
    <w:rsid w:val="00675208"/>
    <w:rsid w:val="00682AA9"/>
    <w:rsid w:val="007247E9"/>
    <w:rsid w:val="007867C9"/>
    <w:rsid w:val="007E509A"/>
    <w:rsid w:val="007E7451"/>
    <w:rsid w:val="0083043F"/>
    <w:rsid w:val="008E0881"/>
    <w:rsid w:val="0092203A"/>
    <w:rsid w:val="00931EBC"/>
    <w:rsid w:val="00A0364B"/>
    <w:rsid w:val="00A63674"/>
    <w:rsid w:val="00A81242"/>
    <w:rsid w:val="00AF64E8"/>
    <w:rsid w:val="00C37AA4"/>
    <w:rsid w:val="00CC5294"/>
    <w:rsid w:val="00D23C33"/>
    <w:rsid w:val="00D43A1C"/>
    <w:rsid w:val="00D53CC4"/>
    <w:rsid w:val="00D96DA5"/>
    <w:rsid w:val="00EB44C7"/>
    <w:rsid w:val="00F229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5:chartTrackingRefBased/>
  <w15:docId w15:val="{B235671D-F6CA-4006-8B16-A82D7D21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EB44C7"/>
    <w:pPr>
      <w:keepNext/>
      <w:spacing w:after="0" w:line="240" w:lineRule="auto"/>
      <w:jc w:val="center"/>
      <w:outlineLvl w:val="0"/>
    </w:pPr>
    <w:rPr>
      <w:rFonts w:ascii="Arial" w:eastAsia="Times New Roman" w:hAnsi="Arial" w:cs="Times New Roman"/>
      <w:b/>
      <w:sz w:val="28"/>
      <w:szCs w:val="20"/>
      <w:lang w:eastAsia="ru-RU"/>
    </w:rPr>
  </w:style>
  <w:style w:type="paragraph" w:styleId="2">
    <w:name w:val="heading 2"/>
    <w:basedOn w:val="a"/>
    <w:next w:val="a"/>
    <w:link w:val="20"/>
    <w:qFormat/>
    <w:rsid w:val="004F5A0F"/>
    <w:pPr>
      <w:keepNext/>
      <w:spacing w:after="0" w:line="240" w:lineRule="auto"/>
      <w:ind w:firstLine="567"/>
      <w:jc w:val="center"/>
      <w:outlineLvl w:val="1"/>
    </w:pPr>
    <w:rPr>
      <w:rFonts w:ascii="Courier New" w:eastAsia="Times New Roman" w:hAnsi="Courier New" w:cs="Times New Roman"/>
      <w:b/>
      <w:sz w:val="20"/>
      <w:szCs w:val="20"/>
      <w:lang w:eastAsia="ru-RU"/>
    </w:rPr>
  </w:style>
  <w:style w:type="paragraph" w:styleId="3">
    <w:name w:val="heading 3"/>
    <w:basedOn w:val="a"/>
    <w:next w:val="a"/>
    <w:link w:val="30"/>
    <w:qFormat/>
    <w:rsid w:val="004F5A0F"/>
    <w:pPr>
      <w:keepNext/>
      <w:spacing w:before="240" w:after="60" w:line="240" w:lineRule="auto"/>
      <w:outlineLvl w:val="2"/>
    </w:pPr>
    <w:rPr>
      <w:rFonts w:ascii="Cambria" w:eastAsia="Times New Roman" w:hAnsi="Cambria" w:cs="Times New Roman"/>
      <w:b/>
      <w:bCs/>
      <w:i/>
      <w:sz w:val="26"/>
      <w:szCs w:val="26"/>
      <w:lang w:eastAsia="ru-RU"/>
    </w:rPr>
  </w:style>
  <w:style w:type="paragraph" w:styleId="4">
    <w:name w:val="heading 4"/>
    <w:basedOn w:val="a"/>
    <w:next w:val="a"/>
    <w:link w:val="40"/>
    <w:qFormat/>
    <w:rsid w:val="004F5A0F"/>
    <w:pPr>
      <w:keepNext/>
      <w:spacing w:after="0" w:line="240" w:lineRule="auto"/>
      <w:ind w:firstLine="567"/>
      <w:jc w:val="center"/>
      <w:outlineLvl w:val="3"/>
    </w:pPr>
    <w:rPr>
      <w:rFonts w:ascii="Courier New" w:eastAsia="Times New Roman" w:hAnsi="Courier New" w:cs="Times New Roman"/>
      <w:i/>
      <w:sz w:val="20"/>
      <w:szCs w:val="20"/>
      <w:lang w:eastAsia="ru-RU"/>
    </w:rPr>
  </w:style>
  <w:style w:type="paragraph" w:styleId="5">
    <w:name w:val="heading 5"/>
    <w:basedOn w:val="a"/>
    <w:next w:val="a"/>
    <w:link w:val="50"/>
    <w:qFormat/>
    <w:rsid w:val="004F5A0F"/>
    <w:pPr>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4F5A0F"/>
    <w:pPr>
      <w:keepNext/>
      <w:spacing w:after="0" w:line="240" w:lineRule="auto"/>
      <w:ind w:firstLine="567"/>
      <w:jc w:val="right"/>
      <w:outlineLvl w:val="5"/>
    </w:pPr>
    <w:rPr>
      <w:rFonts w:ascii="Courier New" w:eastAsia="Times New Roman" w:hAnsi="Courier New" w:cs="Times New Roman"/>
      <w:b/>
      <w:sz w:val="24"/>
      <w:szCs w:val="20"/>
      <w:lang w:eastAsia="ru-RU"/>
    </w:rPr>
  </w:style>
  <w:style w:type="paragraph" w:styleId="7">
    <w:name w:val="heading 7"/>
    <w:basedOn w:val="a"/>
    <w:next w:val="a"/>
    <w:link w:val="70"/>
    <w:unhideWhenUsed/>
    <w:qFormat/>
    <w:rsid w:val="004F5A0F"/>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qFormat/>
    <w:rsid w:val="004F5A0F"/>
    <w:pPr>
      <w:keepNext/>
      <w:spacing w:after="0" w:line="240" w:lineRule="auto"/>
      <w:jc w:val="center"/>
      <w:outlineLvl w:val="7"/>
    </w:pPr>
    <w:rPr>
      <w:rFonts w:ascii="Courier New" w:eastAsia="Times New Roman" w:hAnsi="Courier New" w:cs="Times New Roman"/>
      <w:b/>
      <w:sz w:val="24"/>
      <w:szCs w:val="20"/>
      <w:lang w:eastAsia="ru-RU"/>
    </w:rPr>
  </w:style>
  <w:style w:type="paragraph" w:styleId="9">
    <w:name w:val="heading 9"/>
    <w:basedOn w:val="a"/>
    <w:next w:val="a"/>
    <w:link w:val="90"/>
    <w:qFormat/>
    <w:rsid w:val="004F5A0F"/>
    <w:pPr>
      <w:spacing w:before="240" w:after="60" w:line="240" w:lineRule="auto"/>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EB44C7"/>
    <w:pPr>
      <w:spacing w:after="0" w:line="240" w:lineRule="auto"/>
      <w:jc w:val="center"/>
      <w:outlineLvl w:val="0"/>
    </w:pPr>
    <w:rPr>
      <w:rFonts w:ascii="Tahoma" w:eastAsia="Times New Roman" w:hAnsi="Tahoma" w:cs="Times New Roman"/>
      <w:b/>
      <w:sz w:val="24"/>
      <w:szCs w:val="20"/>
      <w:lang w:eastAsia="ru-RU"/>
    </w:rPr>
  </w:style>
  <w:style w:type="character" w:customStyle="1" w:styleId="a4">
    <w:name w:val="Название Знак"/>
    <w:basedOn w:val="a0"/>
    <w:link w:val="a3"/>
    <w:rsid w:val="00EB44C7"/>
    <w:rPr>
      <w:rFonts w:ascii="Tahoma" w:eastAsia="Times New Roman" w:hAnsi="Tahoma" w:cs="Times New Roman"/>
      <w:b/>
      <w:sz w:val="24"/>
      <w:szCs w:val="20"/>
      <w:lang w:eastAsia="ru-RU"/>
    </w:rPr>
  </w:style>
  <w:style w:type="character" w:customStyle="1" w:styleId="10">
    <w:name w:val="Заголовок 1 Знак"/>
    <w:basedOn w:val="a0"/>
    <w:link w:val="1"/>
    <w:rsid w:val="00EB44C7"/>
    <w:rPr>
      <w:rFonts w:ascii="Arial" w:eastAsia="Times New Roman" w:hAnsi="Arial" w:cs="Times New Roman"/>
      <w:b/>
      <w:sz w:val="28"/>
      <w:szCs w:val="20"/>
      <w:lang w:eastAsia="ru-RU"/>
    </w:rPr>
  </w:style>
  <w:style w:type="paragraph" w:customStyle="1" w:styleId="21">
    <w:name w:val="Основной текст с отступом 21"/>
    <w:basedOn w:val="a"/>
    <w:rsid w:val="00EB44C7"/>
    <w:pPr>
      <w:suppressAutoHyphens/>
      <w:spacing w:after="120" w:line="480" w:lineRule="auto"/>
      <w:ind w:left="283"/>
    </w:pPr>
    <w:rPr>
      <w:rFonts w:ascii="Times New Roman" w:eastAsia="Times New Roman" w:hAnsi="Times New Roman" w:cs="Times New Roman"/>
      <w:i/>
      <w:sz w:val="28"/>
      <w:szCs w:val="20"/>
      <w:lang w:eastAsia="ar-SA"/>
    </w:rPr>
  </w:style>
  <w:style w:type="paragraph" w:styleId="a5">
    <w:name w:val="Normal (Web)"/>
    <w:basedOn w:val="a"/>
    <w:uiPriority w:val="99"/>
    <w:semiHidden/>
    <w:unhideWhenUsed/>
    <w:rsid w:val="004F5A0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4F5A0F"/>
    <w:rPr>
      <w:b/>
      <w:bCs/>
    </w:rPr>
  </w:style>
  <w:style w:type="paragraph" w:styleId="a7">
    <w:name w:val="List Paragraph"/>
    <w:basedOn w:val="a"/>
    <w:qFormat/>
    <w:rsid w:val="004F5A0F"/>
    <w:pPr>
      <w:ind w:left="720"/>
      <w:contextualSpacing/>
    </w:pPr>
  </w:style>
  <w:style w:type="character" w:customStyle="1" w:styleId="70">
    <w:name w:val="Заголовок 7 Знак"/>
    <w:basedOn w:val="a0"/>
    <w:link w:val="7"/>
    <w:uiPriority w:val="9"/>
    <w:semiHidden/>
    <w:rsid w:val="004F5A0F"/>
    <w:rPr>
      <w:rFonts w:asciiTheme="majorHAnsi" w:eastAsiaTheme="majorEastAsia" w:hAnsiTheme="majorHAnsi" w:cstheme="majorBidi"/>
      <w:i/>
      <w:iCs/>
      <w:color w:val="1F4D78" w:themeColor="accent1" w:themeShade="7F"/>
    </w:rPr>
  </w:style>
  <w:style w:type="character" w:customStyle="1" w:styleId="20">
    <w:name w:val="Заголовок 2 Знак"/>
    <w:basedOn w:val="a0"/>
    <w:link w:val="2"/>
    <w:rsid w:val="004F5A0F"/>
    <w:rPr>
      <w:rFonts w:ascii="Courier New" w:eastAsia="Times New Roman" w:hAnsi="Courier New" w:cs="Times New Roman"/>
      <w:b/>
      <w:sz w:val="20"/>
      <w:szCs w:val="20"/>
      <w:lang w:eastAsia="ru-RU"/>
    </w:rPr>
  </w:style>
  <w:style w:type="character" w:customStyle="1" w:styleId="30">
    <w:name w:val="Заголовок 3 Знак"/>
    <w:basedOn w:val="a0"/>
    <w:link w:val="3"/>
    <w:rsid w:val="004F5A0F"/>
    <w:rPr>
      <w:rFonts w:ascii="Cambria" w:eastAsia="Times New Roman" w:hAnsi="Cambria" w:cs="Times New Roman"/>
      <w:b/>
      <w:bCs/>
      <w:i/>
      <w:sz w:val="26"/>
      <w:szCs w:val="26"/>
      <w:lang w:eastAsia="ru-RU"/>
    </w:rPr>
  </w:style>
  <w:style w:type="character" w:customStyle="1" w:styleId="40">
    <w:name w:val="Заголовок 4 Знак"/>
    <w:basedOn w:val="a0"/>
    <w:link w:val="4"/>
    <w:rsid w:val="004F5A0F"/>
    <w:rPr>
      <w:rFonts w:ascii="Courier New" w:eastAsia="Times New Roman" w:hAnsi="Courier New" w:cs="Times New Roman"/>
      <w:i/>
      <w:sz w:val="20"/>
      <w:szCs w:val="20"/>
      <w:lang w:eastAsia="ru-RU"/>
    </w:rPr>
  </w:style>
  <w:style w:type="character" w:customStyle="1" w:styleId="50">
    <w:name w:val="Заголовок 5 Знак"/>
    <w:basedOn w:val="a0"/>
    <w:link w:val="5"/>
    <w:rsid w:val="004F5A0F"/>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4F5A0F"/>
    <w:rPr>
      <w:rFonts w:ascii="Courier New" w:eastAsia="Times New Roman" w:hAnsi="Courier New" w:cs="Times New Roman"/>
      <w:b/>
      <w:sz w:val="24"/>
      <w:szCs w:val="20"/>
      <w:lang w:eastAsia="ru-RU"/>
    </w:rPr>
  </w:style>
  <w:style w:type="character" w:customStyle="1" w:styleId="80">
    <w:name w:val="Заголовок 8 Знак"/>
    <w:basedOn w:val="a0"/>
    <w:link w:val="8"/>
    <w:rsid w:val="004F5A0F"/>
    <w:rPr>
      <w:rFonts w:ascii="Courier New" w:eastAsia="Times New Roman" w:hAnsi="Courier New" w:cs="Times New Roman"/>
      <w:b/>
      <w:sz w:val="24"/>
      <w:szCs w:val="20"/>
      <w:lang w:eastAsia="ru-RU"/>
    </w:rPr>
  </w:style>
  <w:style w:type="character" w:customStyle="1" w:styleId="90">
    <w:name w:val="Заголовок 9 Знак"/>
    <w:basedOn w:val="a0"/>
    <w:link w:val="9"/>
    <w:rsid w:val="004F5A0F"/>
    <w:rPr>
      <w:rFonts w:ascii="Arial" w:eastAsia="Times New Roman" w:hAnsi="Arial" w:cs="Arial"/>
      <w:lang w:eastAsia="ru-RU"/>
    </w:rPr>
  </w:style>
  <w:style w:type="paragraph" w:styleId="a8">
    <w:name w:val="Body Text"/>
    <w:basedOn w:val="a"/>
    <w:link w:val="a9"/>
    <w:rsid w:val="004F5A0F"/>
    <w:pPr>
      <w:spacing w:after="0" w:line="240" w:lineRule="auto"/>
    </w:pPr>
    <w:rPr>
      <w:rFonts w:ascii="Times New Roman" w:eastAsia="Times New Roman" w:hAnsi="Times New Roman" w:cs="Times New Roman"/>
      <w:sz w:val="28"/>
      <w:szCs w:val="20"/>
      <w:lang w:eastAsia="ru-RU"/>
    </w:rPr>
  </w:style>
  <w:style w:type="character" w:customStyle="1" w:styleId="a9">
    <w:name w:val="Основной текст Знак"/>
    <w:basedOn w:val="a0"/>
    <w:link w:val="a8"/>
    <w:rsid w:val="004F5A0F"/>
    <w:rPr>
      <w:rFonts w:ascii="Times New Roman" w:eastAsia="Times New Roman" w:hAnsi="Times New Roman" w:cs="Times New Roman"/>
      <w:sz w:val="28"/>
      <w:szCs w:val="20"/>
      <w:lang w:eastAsia="ru-RU"/>
    </w:rPr>
  </w:style>
  <w:style w:type="paragraph" w:styleId="22">
    <w:name w:val="Body Text 2"/>
    <w:basedOn w:val="a"/>
    <w:link w:val="23"/>
    <w:semiHidden/>
    <w:rsid w:val="004F5A0F"/>
    <w:pPr>
      <w:spacing w:after="0" w:line="240" w:lineRule="auto"/>
      <w:jc w:val="both"/>
    </w:pPr>
    <w:rPr>
      <w:rFonts w:ascii="Times New Roman" w:eastAsia="Times New Roman" w:hAnsi="Times New Roman" w:cs="Times New Roman"/>
      <w:sz w:val="28"/>
      <w:szCs w:val="20"/>
      <w:lang w:eastAsia="ru-RU"/>
    </w:rPr>
  </w:style>
  <w:style w:type="character" w:customStyle="1" w:styleId="23">
    <w:name w:val="Основной текст 2 Знак"/>
    <w:basedOn w:val="a0"/>
    <w:link w:val="22"/>
    <w:semiHidden/>
    <w:rsid w:val="004F5A0F"/>
    <w:rPr>
      <w:rFonts w:ascii="Times New Roman" w:eastAsia="Times New Roman" w:hAnsi="Times New Roman" w:cs="Times New Roman"/>
      <w:sz w:val="28"/>
      <w:szCs w:val="20"/>
      <w:lang w:eastAsia="ru-RU"/>
    </w:rPr>
  </w:style>
  <w:style w:type="paragraph" w:customStyle="1" w:styleId="11">
    <w:name w:val="Стиль1"/>
    <w:rsid w:val="004F5A0F"/>
    <w:pPr>
      <w:spacing w:after="0" w:line="240" w:lineRule="auto"/>
    </w:pPr>
    <w:rPr>
      <w:rFonts w:ascii="Times New Roman" w:eastAsia="Times New Roman" w:hAnsi="Times New Roman" w:cs="Times New Roman"/>
      <w:sz w:val="20"/>
      <w:szCs w:val="20"/>
      <w:lang w:eastAsia="ru-RU"/>
    </w:rPr>
  </w:style>
  <w:style w:type="paragraph" w:styleId="31">
    <w:name w:val="Body Text 3"/>
    <w:basedOn w:val="a"/>
    <w:link w:val="32"/>
    <w:semiHidden/>
    <w:rsid w:val="004F5A0F"/>
    <w:pPr>
      <w:spacing w:after="0" w:line="240" w:lineRule="auto"/>
      <w:jc w:val="both"/>
    </w:pPr>
    <w:rPr>
      <w:rFonts w:ascii="Courier New" w:eastAsia="Times New Roman" w:hAnsi="Courier New" w:cs="Times New Roman"/>
      <w:sz w:val="24"/>
      <w:szCs w:val="20"/>
      <w:lang w:eastAsia="ru-RU"/>
    </w:rPr>
  </w:style>
  <w:style w:type="character" w:customStyle="1" w:styleId="32">
    <w:name w:val="Основной текст 3 Знак"/>
    <w:basedOn w:val="a0"/>
    <w:link w:val="31"/>
    <w:semiHidden/>
    <w:rsid w:val="004F5A0F"/>
    <w:rPr>
      <w:rFonts w:ascii="Courier New" w:eastAsia="Times New Roman" w:hAnsi="Courier New" w:cs="Times New Roman"/>
      <w:sz w:val="24"/>
      <w:szCs w:val="20"/>
      <w:lang w:eastAsia="ru-RU"/>
    </w:rPr>
  </w:style>
  <w:style w:type="paragraph" w:styleId="aa">
    <w:name w:val="Body Text Indent"/>
    <w:basedOn w:val="a"/>
    <w:link w:val="ab"/>
    <w:rsid w:val="004F5A0F"/>
    <w:pPr>
      <w:spacing w:after="0" w:line="240" w:lineRule="auto"/>
      <w:ind w:left="426" w:hanging="426"/>
      <w:jc w:val="both"/>
    </w:pPr>
    <w:rPr>
      <w:rFonts w:ascii="Courier New" w:eastAsia="Times New Roman" w:hAnsi="Courier New" w:cs="Times New Roman"/>
      <w:sz w:val="24"/>
      <w:szCs w:val="20"/>
      <w:lang w:eastAsia="ru-RU"/>
    </w:rPr>
  </w:style>
  <w:style w:type="character" w:customStyle="1" w:styleId="ab">
    <w:name w:val="Основной текст с отступом Знак"/>
    <w:basedOn w:val="a0"/>
    <w:link w:val="aa"/>
    <w:rsid w:val="004F5A0F"/>
    <w:rPr>
      <w:rFonts w:ascii="Courier New" w:eastAsia="Times New Roman" w:hAnsi="Courier New" w:cs="Times New Roman"/>
      <w:sz w:val="24"/>
      <w:szCs w:val="20"/>
      <w:lang w:eastAsia="ru-RU"/>
    </w:rPr>
  </w:style>
  <w:style w:type="paragraph" w:styleId="ac">
    <w:name w:val="header"/>
    <w:basedOn w:val="a"/>
    <w:link w:val="ad"/>
    <w:unhideWhenUsed/>
    <w:rsid w:val="004F5A0F"/>
    <w:pPr>
      <w:tabs>
        <w:tab w:val="center" w:pos="4677"/>
        <w:tab w:val="right" w:pos="9355"/>
      </w:tabs>
      <w:spacing w:after="0" w:line="240" w:lineRule="auto"/>
    </w:pPr>
    <w:rPr>
      <w:rFonts w:ascii="Times New Roman" w:eastAsia="Times New Roman" w:hAnsi="Times New Roman" w:cs="Times New Roman"/>
      <w:i/>
      <w:sz w:val="28"/>
      <w:szCs w:val="20"/>
      <w:lang w:eastAsia="ru-RU"/>
    </w:rPr>
  </w:style>
  <w:style w:type="character" w:customStyle="1" w:styleId="ad">
    <w:name w:val="Верхний колонтитул Знак"/>
    <w:basedOn w:val="a0"/>
    <w:link w:val="ac"/>
    <w:rsid w:val="004F5A0F"/>
    <w:rPr>
      <w:rFonts w:ascii="Times New Roman" w:eastAsia="Times New Roman" w:hAnsi="Times New Roman" w:cs="Times New Roman"/>
      <w:i/>
      <w:sz w:val="28"/>
      <w:szCs w:val="20"/>
      <w:lang w:eastAsia="ru-RU"/>
    </w:rPr>
  </w:style>
  <w:style w:type="paragraph" w:styleId="ae">
    <w:name w:val="footer"/>
    <w:basedOn w:val="a"/>
    <w:link w:val="af"/>
    <w:unhideWhenUsed/>
    <w:rsid w:val="004F5A0F"/>
    <w:pPr>
      <w:tabs>
        <w:tab w:val="center" w:pos="4677"/>
        <w:tab w:val="right" w:pos="9355"/>
      </w:tabs>
      <w:spacing w:after="0" w:line="240" w:lineRule="auto"/>
    </w:pPr>
    <w:rPr>
      <w:rFonts w:ascii="Times New Roman" w:eastAsia="Times New Roman" w:hAnsi="Times New Roman" w:cs="Times New Roman"/>
      <w:i/>
      <w:sz w:val="28"/>
      <w:szCs w:val="20"/>
      <w:lang w:eastAsia="ru-RU"/>
    </w:rPr>
  </w:style>
  <w:style w:type="character" w:customStyle="1" w:styleId="af">
    <w:name w:val="Нижний колонтитул Знак"/>
    <w:basedOn w:val="a0"/>
    <w:link w:val="ae"/>
    <w:rsid w:val="004F5A0F"/>
    <w:rPr>
      <w:rFonts w:ascii="Times New Roman" w:eastAsia="Times New Roman" w:hAnsi="Times New Roman" w:cs="Times New Roman"/>
      <w:i/>
      <w:sz w:val="28"/>
      <w:szCs w:val="20"/>
      <w:lang w:eastAsia="ru-RU"/>
    </w:rPr>
  </w:style>
  <w:style w:type="paragraph" w:styleId="24">
    <w:name w:val="Body Text Indent 2"/>
    <w:basedOn w:val="a"/>
    <w:link w:val="25"/>
    <w:unhideWhenUsed/>
    <w:rsid w:val="004F5A0F"/>
    <w:pPr>
      <w:spacing w:after="120" w:line="480" w:lineRule="auto"/>
      <w:ind w:left="283"/>
    </w:pPr>
    <w:rPr>
      <w:rFonts w:ascii="Times New Roman" w:eastAsia="Times New Roman" w:hAnsi="Times New Roman" w:cs="Times New Roman"/>
      <w:i/>
      <w:sz w:val="28"/>
      <w:szCs w:val="20"/>
      <w:lang w:eastAsia="ru-RU"/>
    </w:rPr>
  </w:style>
  <w:style w:type="character" w:customStyle="1" w:styleId="25">
    <w:name w:val="Основной текст с отступом 2 Знак"/>
    <w:basedOn w:val="a0"/>
    <w:link w:val="24"/>
    <w:rsid w:val="004F5A0F"/>
    <w:rPr>
      <w:rFonts w:ascii="Times New Roman" w:eastAsia="Times New Roman" w:hAnsi="Times New Roman" w:cs="Times New Roman"/>
      <w:i/>
      <w:sz w:val="28"/>
      <w:szCs w:val="20"/>
      <w:lang w:eastAsia="ru-RU"/>
    </w:rPr>
  </w:style>
  <w:style w:type="paragraph" w:styleId="af0">
    <w:name w:val="Document Map"/>
    <w:basedOn w:val="a"/>
    <w:link w:val="af1"/>
    <w:semiHidden/>
    <w:unhideWhenUsed/>
    <w:rsid w:val="004F5A0F"/>
    <w:pPr>
      <w:spacing w:after="0" w:line="240" w:lineRule="auto"/>
    </w:pPr>
    <w:rPr>
      <w:rFonts w:ascii="Tahoma" w:eastAsia="Times New Roman" w:hAnsi="Tahoma" w:cs="Tahoma"/>
      <w:i/>
      <w:sz w:val="16"/>
      <w:szCs w:val="16"/>
      <w:lang w:eastAsia="ru-RU"/>
    </w:rPr>
  </w:style>
  <w:style w:type="character" w:customStyle="1" w:styleId="af1">
    <w:name w:val="Схема документа Знак"/>
    <w:basedOn w:val="a0"/>
    <w:link w:val="af0"/>
    <w:semiHidden/>
    <w:rsid w:val="004F5A0F"/>
    <w:rPr>
      <w:rFonts w:ascii="Tahoma" w:eastAsia="Times New Roman" w:hAnsi="Tahoma" w:cs="Tahoma"/>
      <w:i/>
      <w:sz w:val="16"/>
      <w:szCs w:val="16"/>
      <w:lang w:eastAsia="ru-RU"/>
    </w:rPr>
  </w:style>
  <w:style w:type="table" w:styleId="af2">
    <w:name w:val="Table Grid"/>
    <w:basedOn w:val="a1"/>
    <w:rsid w:val="004F5A0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3">
    <w:name w:val="Body Text Indent 3"/>
    <w:basedOn w:val="a"/>
    <w:link w:val="34"/>
    <w:semiHidden/>
    <w:rsid w:val="004F5A0F"/>
    <w:pPr>
      <w:spacing w:after="0" w:line="240" w:lineRule="auto"/>
      <w:ind w:firstLine="567"/>
      <w:jc w:val="center"/>
    </w:pPr>
    <w:rPr>
      <w:rFonts w:ascii="Times New Roman" w:eastAsia="Times New Roman" w:hAnsi="Times New Roman" w:cs="Times New Roman"/>
      <w:sz w:val="20"/>
      <w:szCs w:val="20"/>
      <w:lang w:eastAsia="ru-RU"/>
    </w:rPr>
  </w:style>
  <w:style w:type="character" w:customStyle="1" w:styleId="34">
    <w:name w:val="Основной текст с отступом 3 Знак"/>
    <w:basedOn w:val="a0"/>
    <w:link w:val="33"/>
    <w:semiHidden/>
    <w:rsid w:val="004F5A0F"/>
    <w:rPr>
      <w:rFonts w:ascii="Times New Roman" w:eastAsia="Times New Roman" w:hAnsi="Times New Roman" w:cs="Times New Roman"/>
      <w:sz w:val="20"/>
      <w:szCs w:val="20"/>
      <w:lang w:eastAsia="ru-RU"/>
    </w:rPr>
  </w:style>
  <w:style w:type="paragraph" w:styleId="af3">
    <w:name w:val="Plain Text"/>
    <w:basedOn w:val="a"/>
    <w:link w:val="af4"/>
    <w:rsid w:val="004F5A0F"/>
    <w:pPr>
      <w:spacing w:after="0" w:line="240" w:lineRule="auto"/>
    </w:pPr>
    <w:rPr>
      <w:rFonts w:ascii="Courier New" w:eastAsia="Times New Roman" w:hAnsi="Courier New" w:cs="Times New Roman"/>
      <w:sz w:val="20"/>
      <w:szCs w:val="20"/>
      <w:lang w:eastAsia="ru-RU"/>
    </w:rPr>
  </w:style>
  <w:style w:type="character" w:customStyle="1" w:styleId="af4">
    <w:name w:val="Текст Знак"/>
    <w:basedOn w:val="a0"/>
    <w:link w:val="af3"/>
    <w:rsid w:val="004F5A0F"/>
    <w:rPr>
      <w:rFonts w:ascii="Courier New" w:eastAsia="Times New Roman" w:hAnsi="Courier New" w:cs="Times New Roman"/>
      <w:sz w:val="20"/>
      <w:szCs w:val="20"/>
      <w:lang w:eastAsia="ru-RU"/>
    </w:rPr>
  </w:style>
  <w:style w:type="numbering" w:customStyle="1" w:styleId="12">
    <w:name w:val="Нет списка1"/>
    <w:next w:val="a2"/>
    <w:semiHidden/>
    <w:rsid w:val="004F5A0F"/>
  </w:style>
  <w:style w:type="numbering" w:customStyle="1" w:styleId="26">
    <w:name w:val="Нет списка2"/>
    <w:next w:val="a2"/>
    <w:semiHidden/>
    <w:rsid w:val="004F5A0F"/>
  </w:style>
  <w:style w:type="character" w:styleId="af5">
    <w:name w:val="page number"/>
    <w:basedOn w:val="a0"/>
    <w:rsid w:val="004F5A0F"/>
  </w:style>
  <w:style w:type="numbering" w:customStyle="1" w:styleId="35">
    <w:name w:val="Нет списка3"/>
    <w:next w:val="a2"/>
    <w:semiHidden/>
    <w:rsid w:val="004F5A0F"/>
  </w:style>
  <w:style w:type="character" w:customStyle="1" w:styleId="WW8Num7z0">
    <w:name w:val="WW8Num7z0"/>
    <w:rsid w:val="004F5A0F"/>
    <w:rPr>
      <w:i w:val="0"/>
    </w:rPr>
  </w:style>
  <w:style w:type="character" w:customStyle="1" w:styleId="27">
    <w:name w:val="Основной шрифт абзаца2"/>
    <w:rsid w:val="004F5A0F"/>
  </w:style>
  <w:style w:type="character" w:customStyle="1" w:styleId="WW8Num19z0">
    <w:name w:val="WW8Num19z0"/>
    <w:rsid w:val="004F5A0F"/>
    <w:rPr>
      <w:i w:val="0"/>
    </w:rPr>
  </w:style>
  <w:style w:type="character" w:customStyle="1" w:styleId="WW8Num37z0">
    <w:name w:val="WW8Num37z0"/>
    <w:rsid w:val="004F5A0F"/>
    <w:rPr>
      <w:i/>
    </w:rPr>
  </w:style>
  <w:style w:type="character" w:customStyle="1" w:styleId="13">
    <w:name w:val="Основной шрифт абзаца1"/>
    <w:rsid w:val="004F5A0F"/>
  </w:style>
  <w:style w:type="paragraph" w:customStyle="1" w:styleId="af6">
    <w:basedOn w:val="a"/>
    <w:next w:val="a8"/>
    <w:rsid w:val="004F5A0F"/>
    <w:pPr>
      <w:keepNext/>
      <w:suppressAutoHyphens/>
      <w:spacing w:before="240" w:after="120" w:line="240" w:lineRule="auto"/>
    </w:pPr>
    <w:rPr>
      <w:rFonts w:ascii="Arial" w:eastAsia="SimSun" w:hAnsi="Arial" w:cs="Tahoma"/>
      <w:i/>
      <w:sz w:val="28"/>
      <w:szCs w:val="28"/>
      <w:lang w:eastAsia="ar-SA"/>
    </w:rPr>
  </w:style>
  <w:style w:type="paragraph" w:styleId="af7">
    <w:name w:val="List"/>
    <w:basedOn w:val="a8"/>
    <w:rsid w:val="004F5A0F"/>
    <w:pPr>
      <w:suppressAutoHyphens/>
    </w:pPr>
    <w:rPr>
      <w:rFonts w:cs="Tahoma"/>
      <w:lang w:eastAsia="ar-SA"/>
    </w:rPr>
  </w:style>
  <w:style w:type="paragraph" w:customStyle="1" w:styleId="28">
    <w:name w:val="Название2"/>
    <w:basedOn w:val="a"/>
    <w:rsid w:val="004F5A0F"/>
    <w:pPr>
      <w:suppressLineNumbers/>
      <w:suppressAutoHyphens/>
      <w:spacing w:before="120" w:after="120" w:line="240" w:lineRule="auto"/>
    </w:pPr>
    <w:rPr>
      <w:rFonts w:ascii="Times New Roman" w:eastAsia="Times New Roman" w:hAnsi="Times New Roman" w:cs="Tahoma"/>
      <w:i/>
      <w:iCs/>
      <w:sz w:val="24"/>
      <w:szCs w:val="24"/>
      <w:lang w:eastAsia="ar-SA"/>
    </w:rPr>
  </w:style>
  <w:style w:type="paragraph" w:customStyle="1" w:styleId="29">
    <w:name w:val="Указатель2"/>
    <w:basedOn w:val="a"/>
    <w:rsid w:val="004F5A0F"/>
    <w:pPr>
      <w:suppressLineNumbers/>
      <w:suppressAutoHyphens/>
      <w:spacing w:after="0" w:line="240" w:lineRule="auto"/>
    </w:pPr>
    <w:rPr>
      <w:rFonts w:ascii="Times New Roman" w:eastAsia="Times New Roman" w:hAnsi="Times New Roman" w:cs="Tahoma"/>
      <w:i/>
      <w:sz w:val="28"/>
      <w:szCs w:val="20"/>
      <w:lang w:eastAsia="ar-SA"/>
    </w:rPr>
  </w:style>
  <w:style w:type="paragraph" w:customStyle="1" w:styleId="14">
    <w:name w:val="Название1"/>
    <w:basedOn w:val="a"/>
    <w:rsid w:val="004F5A0F"/>
    <w:pPr>
      <w:suppressLineNumbers/>
      <w:suppressAutoHyphens/>
      <w:spacing w:before="120" w:after="120" w:line="240" w:lineRule="auto"/>
    </w:pPr>
    <w:rPr>
      <w:rFonts w:ascii="Times New Roman" w:eastAsia="Times New Roman" w:hAnsi="Times New Roman" w:cs="Tahoma"/>
      <w:i/>
      <w:iCs/>
      <w:sz w:val="24"/>
      <w:szCs w:val="24"/>
      <w:lang w:eastAsia="ar-SA"/>
    </w:rPr>
  </w:style>
  <w:style w:type="paragraph" w:customStyle="1" w:styleId="15">
    <w:name w:val="Указатель1"/>
    <w:basedOn w:val="a"/>
    <w:rsid w:val="004F5A0F"/>
    <w:pPr>
      <w:suppressLineNumbers/>
      <w:suppressAutoHyphens/>
      <w:spacing w:after="0" w:line="240" w:lineRule="auto"/>
    </w:pPr>
    <w:rPr>
      <w:rFonts w:ascii="Times New Roman" w:eastAsia="Times New Roman" w:hAnsi="Times New Roman" w:cs="Tahoma"/>
      <w:i/>
      <w:sz w:val="28"/>
      <w:szCs w:val="20"/>
      <w:lang w:eastAsia="ar-SA"/>
    </w:rPr>
  </w:style>
  <w:style w:type="paragraph" w:customStyle="1" w:styleId="210">
    <w:name w:val="Основной текст 21"/>
    <w:basedOn w:val="a"/>
    <w:rsid w:val="004F5A0F"/>
    <w:pPr>
      <w:suppressAutoHyphens/>
      <w:spacing w:after="0" w:line="240" w:lineRule="auto"/>
      <w:jc w:val="both"/>
    </w:pPr>
    <w:rPr>
      <w:rFonts w:ascii="Times New Roman" w:eastAsia="Times New Roman" w:hAnsi="Times New Roman" w:cs="Times New Roman"/>
      <w:sz w:val="28"/>
      <w:szCs w:val="20"/>
      <w:lang w:eastAsia="ar-SA"/>
    </w:rPr>
  </w:style>
  <w:style w:type="paragraph" w:customStyle="1" w:styleId="310">
    <w:name w:val="Основной текст 31"/>
    <w:basedOn w:val="a"/>
    <w:rsid w:val="004F5A0F"/>
    <w:pPr>
      <w:suppressAutoHyphens/>
      <w:spacing w:after="0" w:line="240" w:lineRule="auto"/>
      <w:jc w:val="both"/>
    </w:pPr>
    <w:rPr>
      <w:rFonts w:ascii="Courier New" w:eastAsia="Times New Roman" w:hAnsi="Courier New" w:cs="Times New Roman"/>
      <w:sz w:val="24"/>
      <w:szCs w:val="20"/>
      <w:lang w:eastAsia="ar-SA"/>
    </w:rPr>
  </w:style>
  <w:style w:type="paragraph" w:customStyle="1" w:styleId="16">
    <w:name w:val="Схема документа1"/>
    <w:basedOn w:val="a"/>
    <w:rsid w:val="004F5A0F"/>
    <w:pPr>
      <w:suppressAutoHyphens/>
      <w:spacing w:after="0" w:line="240" w:lineRule="auto"/>
    </w:pPr>
    <w:rPr>
      <w:rFonts w:ascii="Tahoma" w:eastAsia="Times New Roman" w:hAnsi="Tahoma" w:cs="Tahoma"/>
      <w:i/>
      <w:sz w:val="16"/>
      <w:szCs w:val="16"/>
      <w:lang w:eastAsia="ar-SA"/>
    </w:rPr>
  </w:style>
  <w:style w:type="paragraph" w:styleId="af8">
    <w:name w:val="Subtitle"/>
    <w:basedOn w:val="a3"/>
    <w:next w:val="a8"/>
    <w:link w:val="af9"/>
    <w:qFormat/>
    <w:rsid w:val="004F5A0F"/>
    <w:pPr>
      <w:keepNext/>
      <w:suppressAutoHyphens/>
      <w:spacing w:before="240" w:after="120"/>
      <w:outlineLvl w:val="9"/>
    </w:pPr>
    <w:rPr>
      <w:rFonts w:ascii="Arial" w:eastAsia="SimSun" w:hAnsi="Arial" w:cs="Tahoma"/>
      <w:b w:val="0"/>
      <w:i/>
      <w:iCs/>
      <w:sz w:val="28"/>
      <w:szCs w:val="28"/>
      <w:lang w:eastAsia="ar-SA"/>
    </w:rPr>
  </w:style>
  <w:style w:type="character" w:customStyle="1" w:styleId="af9">
    <w:name w:val="Подзаголовок Знак"/>
    <w:basedOn w:val="a0"/>
    <w:link w:val="af8"/>
    <w:rsid w:val="004F5A0F"/>
    <w:rPr>
      <w:rFonts w:ascii="Arial" w:eastAsia="SimSun" w:hAnsi="Arial" w:cs="Tahoma"/>
      <w:i/>
      <w:iCs/>
      <w:sz w:val="28"/>
      <w:szCs w:val="28"/>
      <w:lang w:eastAsia="ar-SA"/>
    </w:rPr>
  </w:style>
  <w:style w:type="paragraph" w:customStyle="1" w:styleId="311">
    <w:name w:val="Основной текст с отступом 31"/>
    <w:basedOn w:val="a"/>
    <w:rsid w:val="004F5A0F"/>
    <w:pPr>
      <w:suppressAutoHyphens/>
      <w:spacing w:after="0" w:line="240" w:lineRule="auto"/>
      <w:ind w:firstLine="567"/>
      <w:jc w:val="center"/>
    </w:pPr>
    <w:rPr>
      <w:rFonts w:ascii="Times New Roman" w:eastAsia="Times New Roman" w:hAnsi="Times New Roman" w:cs="Times New Roman"/>
      <w:sz w:val="20"/>
      <w:szCs w:val="20"/>
      <w:lang w:eastAsia="ar-SA"/>
    </w:rPr>
  </w:style>
  <w:style w:type="paragraph" w:customStyle="1" w:styleId="17">
    <w:name w:val="Текст1"/>
    <w:basedOn w:val="a"/>
    <w:rsid w:val="004F5A0F"/>
    <w:pPr>
      <w:suppressAutoHyphens/>
      <w:spacing w:after="0" w:line="240" w:lineRule="auto"/>
    </w:pPr>
    <w:rPr>
      <w:rFonts w:ascii="Courier New" w:eastAsia="Times New Roman" w:hAnsi="Courier New" w:cs="Times New Roman"/>
      <w:sz w:val="20"/>
      <w:szCs w:val="20"/>
      <w:lang w:eastAsia="ar-SA"/>
    </w:rPr>
  </w:style>
  <w:style w:type="paragraph" w:customStyle="1" w:styleId="afa">
    <w:name w:val="Содержимое таблицы"/>
    <w:basedOn w:val="a"/>
    <w:rsid w:val="004F5A0F"/>
    <w:pPr>
      <w:suppressLineNumbers/>
      <w:suppressAutoHyphens/>
      <w:spacing w:after="0" w:line="240" w:lineRule="auto"/>
    </w:pPr>
    <w:rPr>
      <w:rFonts w:ascii="Times New Roman" w:eastAsia="Times New Roman" w:hAnsi="Times New Roman" w:cs="Times New Roman"/>
      <w:i/>
      <w:sz w:val="28"/>
      <w:szCs w:val="20"/>
      <w:lang w:eastAsia="ar-SA"/>
    </w:rPr>
  </w:style>
  <w:style w:type="paragraph" w:customStyle="1" w:styleId="afb">
    <w:name w:val="Заголовок таблицы"/>
    <w:basedOn w:val="afa"/>
    <w:rsid w:val="004F5A0F"/>
    <w:pPr>
      <w:jc w:val="center"/>
    </w:pPr>
    <w:rPr>
      <w:b/>
      <w:bCs/>
    </w:rPr>
  </w:style>
  <w:style w:type="paragraph" w:customStyle="1" w:styleId="afc">
    <w:name w:val="Содержимое врезки"/>
    <w:basedOn w:val="a8"/>
    <w:rsid w:val="004F5A0F"/>
    <w:pPr>
      <w:suppressAutoHyphens/>
    </w:pPr>
    <w:rPr>
      <w:lang w:eastAsia="ar-SA"/>
    </w:rPr>
  </w:style>
  <w:style w:type="paragraph" w:styleId="HTML">
    <w:name w:val="HTML Preformatted"/>
    <w:basedOn w:val="a"/>
    <w:link w:val="HTML0"/>
    <w:uiPriority w:val="99"/>
    <w:unhideWhenUsed/>
    <w:rsid w:val="0093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31EBC"/>
    <w:rPr>
      <w:rFonts w:ascii="Courier New" w:eastAsia="Times New Roman" w:hAnsi="Courier New" w:cs="Courier New"/>
      <w:sz w:val="20"/>
      <w:szCs w:val="20"/>
      <w:lang w:eastAsia="ru-RU"/>
    </w:rPr>
  </w:style>
  <w:style w:type="character" w:customStyle="1" w:styleId="mi">
    <w:name w:val="mi"/>
    <w:basedOn w:val="a0"/>
    <w:rsid w:val="004912B8"/>
  </w:style>
  <w:style w:type="character" w:customStyle="1" w:styleId="mo">
    <w:name w:val="mo"/>
    <w:basedOn w:val="a0"/>
    <w:rsid w:val="004912B8"/>
  </w:style>
  <w:style w:type="character" w:customStyle="1" w:styleId="mn">
    <w:name w:val="mn"/>
    <w:basedOn w:val="a0"/>
    <w:rsid w:val="0049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565258">
      <w:bodyDiv w:val="1"/>
      <w:marLeft w:val="0"/>
      <w:marRight w:val="0"/>
      <w:marTop w:val="0"/>
      <w:marBottom w:val="0"/>
      <w:divBdr>
        <w:top w:val="none" w:sz="0" w:space="0" w:color="auto"/>
        <w:left w:val="none" w:sz="0" w:space="0" w:color="auto"/>
        <w:bottom w:val="none" w:sz="0" w:space="0" w:color="auto"/>
        <w:right w:val="none" w:sz="0" w:space="0" w:color="auto"/>
      </w:divBdr>
    </w:div>
    <w:div w:id="250894726">
      <w:bodyDiv w:val="1"/>
      <w:marLeft w:val="0"/>
      <w:marRight w:val="0"/>
      <w:marTop w:val="0"/>
      <w:marBottom w:val="0"/>
      <w:divBdr>
        <w:top w:val="none" w:sz="0" w:space="0" w:color="auto"/>
        <w:left w:val="none" w:sz="0" w:space="0" w:color="auto"/>
        <w:bottom w:val="none" w:sz="0" w:space="0" w:color="auto"/>
        <w:right w:val="none" w:sz="0" w:space="0" w:color="auto"/>
      </w:divBdr>
    </w:div>
    <w:div w:id="337199329">
      <w:bodyDiv w:val="1"/>
      <w:marLeft w:val="0"/>
      <w:marRight w:val="0"/>
      <w:marTop w:val="0"/>
      <w:marBottom w:val="0"/>
      <w:divBdr>
        <w:top w:val="none" w:sz="0" w:space="0" w:color="auto"/>
        <w:left w:val="none" w:sz="0" w:space="0" w:color="auto"/>
        <w:bottom w:val="none" w:sz="0" w:space="0" w:color="auto"/>
        <w:right w:val="none" w:sz="0" w:space="0" w:color="auto"/>
      </w:divBdr>
    </w:div>
    <w:div w:id="414860562">
      <w:bodyDiv w:val="1"/>
      <w:marLeft w:val="0"/>
      <w:marRight w:val="0"/>
      <w:marTop w:val="0"/>
      <w:marBottom w:val="0"/>
      <w:divBdr>
        <w:top w:val="none" w:sz="0" w:space="0" w:color="auto"/>
        <w:left w:val="none" w:sz="0" w:space="0" w:color="auto"/>
        <w:bottom w:val="none" w:sz="0" w:space="0" w:color="auto"/>
        <w:right w:val="none" w:sz="0" w:space="0" w:color="auto"/>
      </w:divBdr>
    </w:div>
    <w:div w:id="422603800">
      <w:bodyDiv w:val="1"/>
      <w:marLeft w:val="0"/>
      <w:marRight w:val="0"/>
      <w:marTop w:val="0"/>
      <w:marBottom w:val="0"/>
      <w:divBdr>
        <w:top w:val="none" w:sz="0" w:space="0" w:color="auto"/>
        <w:left w:val="none" w:sz="0" w:space="0" w:color="auto"/>
        <w:bottom w:val="none" w:sz="0" w:space="0" w:color="auto"/>
        <w:right w:val="none" w:sz="0" w:space="0" w:color="auto"/>
      </w:divBdr>
    </w:div>
    <w:div w:id="450512745">
      <w:bodyDiv w:val="1"/>
      <w:marLeft w:val="0"/>
      <w:marRight w:val="0"/>
      <w:marTop w:val="0"/>
      <w:marBottom w:val="0"/>
      <w:divBdr>
        <w:top w:val="none" w:sz="0" w:space="0" w:color="auto"/>
        <w:left w:val="none" w:sz="0" w:space="0" w:color="auto"/>
        <w:bottom w:val="none" w:sz="0" w:space="0" w:color="auto"/>
        <w:right w:val="none" w:sz="0" w:space="0" w:color="auto"/>
      </w:divBdr>
    </w:div>
    <w:div w:id="480541137">
      <w:bodyDiv w:val="1"/>
      <w:marLeft w:val="0"/>
      <w:marRight w:val="0"/>
      <w:marTop w:val="0"/>
      <w:marBottom w:val="0"/>
      <w:divBdr>
        <w:top w:val="none" w:sz="0" w:space="0" w:color="auto"/>
        <w:left w:val="none" w:sz="0" w:space="0" w:color="auto"/>
        <w:bottom w:val="none" w:sz="0" w:space="0" w:color="auto"/>
        <w:right w:val="none" w:sz="0" w:space="0" w:color="auto"/>
      </w:divBdr>
    </w:div>
    <w:div w:id="608050818">
      <w:bodyDiv w:val="1"/>
      <w:marLeft w:val="0"/>
      <w:marRight w:val="0"/>
      <w:marTop w:val="0"/>
      <w:marBottom w:val="0"/>
      <w:divBdr>
        <w:top w:val="none" w:sz="0" w:space="0" w:color="auto"/>
        <w:left w:val="none" w:sz="0" w:space="0" w:color="auto"/>
        <w:bottom w:val="none" w:sz="0" w:space="0" w:color="auto"/>
        <w:right w:val="none" w:sz="0" w:space="0" w:color="auto"/>
      </w:divBdr>
    </w:div>
    <w:div w:id="655501923">
      <w:bodyDiv w:val="1"/>
      <w:marLeft w:val="0"/>
      <w:marRight w:val="0"/>
      <w:marTop w:val="0"/>
      <w:marBottom w:val="0"/>
      <w:divBdr>
        <w:top w:val="none" w:sz="0" w:space="0" w:color="auto"/>
        <w:left w:val="none" w:sz="0" w:space="0" w:color="auto"/>
        <w:bottom w:val="none" w:sz="0" w:space="0" w:color="auto"/>
        <w:right w:val="none" w:sz="0" w:space="0" w:color="auto"/>
      </w:divBdr>
    </w:div>
    <w:div w:id="664207982">
      <w:bodyDiv w:val="1"/>
      <w:marLeft w:val="0"/>
      <w:marRight w:val="0"/>
      <w:marTop w:val="0"/>
      <w:marBottom w:val="0"/>
      <w:divBdr>
        <w:top w:val="none" w:sz="0" w:space="0" w:color="auto"/>
        <w:left w:val="none" w:sz="0" w:space="0" w:color="auto"/>
        <w:bottom w:val="none" w:sz="0" w:space="0" w:color="auto"/>
        <w:right w:val="none" w:sz="0" w:space="0" w:color="auto"/>
      </w:divBdr>
    </w:div>
    <w:div w:id="1083600601">
      <w:bodyDiv w:val="1"/>
      <w:marLeft w:val="0"/>
      <w:marRight w:val="0"/>
      <w:marTop w:val="0"/>
      <w:marBottom w:val="0"/>
      <w:divBdr>
        <w:top w:val="none" w:sz="0" w:space="0" w:color="auto"/>
        <w:left w:val="none" w:sz="0" w:space="0" w:color="auto"/>
        <w:bottom w:val="none" w:sz="0" w:space="0" w:color="auto"/>
        <w:right w:val="none" w:sz="0" w:space="0" w:color="auto"/>
      </w:divBdr>
    </w:div>
    <w:div w:id="1179009310">
      <w:bodyDiv w:val="1"/>
      <w:marLeft w:val="0"/>
      <w:marRight w:val="0"/>
      <w:marTop w:val="0"/>
      <w:marBottom w:val="0"/>
      <w:divBdr>
        <w:top w:val="none" w:sz="0" w:space="0" w:color="auto"/>
        <w:left w:val="none" w:sz="0" w:space="0" w:color="auto"/>
        <w:bottom w:val="none" w:sz="0" w:space="0" w:color="auto"/>
        <w:right w:val="none" w:sz="0" w:space="0" w:color="auto"/>
      </w:divBdr>
    </w:div>
    <w:div w:id="1347174117">
      <w:bodyDiv w:val="1"/>
      <w:marLeft w:val="0"/>
      <w:marRight w:val="0"/>
      <w:marTop w:val="0"/>
      <w:marBottom w:val="0"/>
      <w:divBdr>
        <w:top w:val="none" w:sz="0" w:space="0" w:color="auto"/>
        <w:left w:val="none" w:sz="0" w:space="0" w:color="auto"/>
        <w:bottom w:val="none" w:sz="0" w:space="0" w:color="auto"/>
        <w:right w:val="none" w:sz="0" w:space="0" w:color="auto"/>
      </w:divBdr>
    </w:div>
    <w:div w:id="1624575526">
      <w:bodyDiv w:val="1"/>
      <w:marLeft w:val="0"/>
      <w:marRight w:val="0"/>
      <w:marTop w:val="0"/>
      <w:marBottom w:val="0"/>
      <w:divBdr>
        <w:top w:val="none" w:sz="0" w:space="0" w:color="auto"/>
        <w:left w:val="none" w:sz="0" w:space="0" w:color="auto"/>
        <w:bottom w:val="none" w:sz="0" w:space="0" w:color="auto"/>
        <w:right w:val="none" w:sz="0" w:space="0" w:color="auto"/>
      </w:divBdr>
    </w:div>
    <w:div w:id="1709142839">
      <w:bodyDiv w:val="1"/>
      <w:marLeft w:val="0"/>
      <w:marRight w:val="0"/>
      <w:marTop w:val="0"/>
      <w:marBottom w:val="0"/>
      <w:divBdr>
        <w:top w:val="none" w:sz="0" w:space="0" w:color="auto"/>
        <w:left w:val="none" w:sz="0" w:space="0" w:color="auto"/>
        <w:bottom w:val="none" w:sz="0" w:space="0" w:color="auto"/>
        <w:right w:val="none" w:sz="0" w:space="0" w:color="auto"/>
      </w:divBdr>
    </w:div>
    <w:div w:id="1851867411">
      <w:bodyDiv w:val="1"/>
      <w:marLeft w:val="0"/>
      <w:marRight w:val="0"/>
      <w:marTop w:val="0"/>
      <w:marBottom w:val="0"/>
      <w:divBdr>
        <w:top w:val="none" w:sz="0" w:space="0" w:color="auto"/>
        <w:left w:val="none" w:sz="0" w:space="0" w:color="auto"/>
        <w:bottom w:val="none" w:sz="0" w:space="0" w:color="auto"/>
        <w:right w:val="none" w:sz="0" w:space="0" w:color="auto"/>
      </w:divBdr>
    </w:div>
    <w:div w:id="1908686139">
      <w:bodyDiv w:val="1"/>
      <w:marLeft w:val="0"/>
      <w:marRight w:val="0"/>
      <w:marTop w:val="0"/>
      <w:marBottom w:val="0"/>
      <w:divBdr>
        <w:top w:val="none" w:sz="0" w:space="0" w:color="auto"/>
        <w:left w:val="none" w:sz="0" w:space="0" w:color="auto"/>
        <w:bottom w:val="none" w:sz="0" w:space="0" w:color="auto"/>
        <w:right w:val="none" w:sz="0" w:space="0" w:color="auto"/>
      </w:divBdr>
    </w:div>
    <w:div w:id="2001158068">
      <w:bodyDiv w:val="1"/>
      <w:marLeft w:val="0"/>
      <w:marRight w:val="0"/>
      <w:marTop w:val="0"/>
      <w:marBottom w:val="0"/>
      <w:divBdr>
        <w:top w:val="none" w:sz="0" w:space="0" w:color="auto"/>
        <w:left w:val="none" w:sz="0" w:space="0" w:color="auto"/>
        <w:bottom w:val="none" w:sz="0" w:space="0" w:color="auto"/>
        <w:right w:val="none" w:sz="0" w:space="0" w:color="auto"/>
      </w:divBdr>
    </w:div>
    <w:div w:id="211277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4079</TotalTime>
  <Pages>29</Pages>
  <Words>3144</Words>
  <Characters>17923</Characters>
  <Application>Microsoft Office Word</Application>
  <DocSecurity>0</DocSecurity>
  <Lines>149</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18</cp:revision>
  <dcterms:created xsi:type="dcterms:W3CDTF">2023-10-10T18:34:00Z</dcterms:created>
  <dcterms:modified xsi:type="dcterms:W3CDTF">2023-10-20T11:38:00Z</dcterms:modified>
</cp:coreProperties>
</file>